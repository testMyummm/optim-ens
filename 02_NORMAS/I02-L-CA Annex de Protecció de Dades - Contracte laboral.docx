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20A4E" w:rsidR="006252BD" w:rsidP="000D1473" w:rsidRDefault="00E3604E" w14:paraId="0DCC4A3F" w14:textId="74A642DF">
      <w:pPr>
        <w:jc w:val="center"/>
        <w:rPr>
          <w:b/>
          <w:bCs/>
          <w:sz w:val="20"/>
          <w:szCs w:val="22"/>
          <w:lang w:val="ca-ES"/>
        </w:rPr>
      </w:pPr>
      <w:r w:rsidRPr="00F20A4E">
        <w:rPr>
          <w:b/>
          <w:bCs/>
          <w:sz w:val="20"/>
          <w:szCs w:val="22"/>
          <w:lang w:val="ca-ES"/>
        </w:rPr>
        <w:t>INFORMACIÓ I CONSENTIMENTS DEL TRACTAMENT DE DADES PERSONALS</w:t>
      </w:r>
    </w:p>
    <w:p w:rsidRPr="00F20A4E" w:rsidR="006252BD" w:rsidP="000D1473" w:rsidRDefault="006252BD" w14:paraId="71491977" w14:textId="77777777">
      <w:pPr>
        <w:rPr>
          <w:lang w:val="ca-ES"/>
        </w:rPr>
      </w:pPr>
    </w:p>
    <w:p w:rsidRPr="00F20A4E" w:rsidR="006252BD" w:rsidP="000D1473" w:rsidRDefault="008D5965" w14:paraId="1C62EE7B" w14:textId="396D3C3F">
      <w:pPr>
        <w:jc w:val="right"/>
        <w:rPr>
          <w:lang w:val="ca-ES"/>
        </w:rPr>
      </w:pPr>
      <w:r w:rsidRPr="00F20A4E">
        <w:rPr>
          <w:lang w:val="ca-ES"/>
        </w:rPr>
        <w:t>En _______________, a ___ de ______________ de ______</w:t>
      </w:r>
    </w:p>
    <w:p w:rsidRPr="00F20A4E" w:rsidR="006252BD" w:rsidP="000D1473" w:rsidRDefault="006252BD" w14:paraId="1A63AF17" w14:textId="77777777">
      <w:pPr>
        <w:rPr>
          <w:lang w:val="ca-ES"/>
        </w:rPr>
      </w:pPr>
    </w:p>
    <w:p w:rsidRPr="00F20A4E" w:rsidR="00746F8B" w:rsidP="000D1473" w:rsidRDefault="00746F8B" w14:paraId="7D40C6FD" w14:textId="77777777">
      <w:pPr>
        <w:rPr>
          <w:lang w:val="ca-ES"/>
        </w:rPr>
      </w:pPr>
      <w:r w:rsidRPr="00F20A4E">
        <w:rPr>
          <w:lang w:val="ca-ES"/>
        </w:rPr>
        <w:t>Apreciat/a treballador/a,</w:t>
      </w:r>
    </w:p>
    <w:p w:rsidRPr="00F20A4E" w:rsidR="009F21F7" w:rsidP="000D1473" w:rsidRDefault="009F21F7" w14:paraId="5FE902E2" w14:textId="07ABC1E0">
      <w:pPr>
        <w:rPr>
          <w:lang w:val="ca-ES"/>
        </w:rPr>
      </w:pPr>
      <w:r w:rsidRPr="00F20A4E">
        <w:rPr>
          <w:lang w:val="ca-ES"/>
        </w:rPr>
        <w:t xml:space="preserve">Amb la finalitat de garantir els seus drets i protegir el tractament de les </w:t>
      </w:r>
      <w:r w:rsidRPr="00F20A4E" w:rsidR="006C53CC">
        <w:rPr>
          <w:lang w:val="ca-ES"/>
        </w:rPr>
        <w:t>seves</w:t>
      </w:r>
      <w:r w:rsidRPr="00F20A4E">
        <w:rPr>
          <w:lang w:val="ca-ES"/>
        </w:rPr>
        <w:t xml:space="preserve"> dades personals *NOM EMPRESA* (en endavant, "*EMPRESA*" o "</w:t>
      </w:r>
      <w:r w:rsidR="00AF6072">
        <w:rPr>
          <w:lang w:val="ca-ES"/>
        </w:rPr>
        <w:t>l</w:t>
      </w:r>
      <w:r w:rsidRPr="00F20A4E">
        <w:rPr>
          <w:lang w:val="ca-ES"/>
        </w:rPr>
        <w:t>'</w:t>
      </w:r>
      <w:r w:rsidR="00AF6072">
        <w:rPr>
          <w:lang w:val="ca-ES"/>
        </w:rPr>
        <w:t>e</w:t>
      </w:r>
      <w:r w:rsidRPr="00F20A4E">
        <w:rPr>
          <w:lang w:val="ca-ES"/>
        </w:rPr>
        <w:t>mpresa") li informa que ha implementat un sistema per a la gestió de la protecció de dades personals d'acord amb la legislació vigent.</w:t>
      </w:r>
    </w:p>
    <w:p w:rsidRPr="00F20A4E" w:rsidR="00645316" w:rsidP="000D1473" w:rsidRDefault="009F21F7" w14:paraId="1BC055F5" w14:textId="71BD6E68">
      <w:pPr>
        <w:rPr>
          <w:lang w:val="ca-ES"/>
        </w:rPr>
      </w:pPr>
      <w:r w:rsidRPr="00F20A4E">
        <w:rPr>
          <w:lang w:val="ca-ES"/>
        </w:rPr>
        <w:t>Les seves dades personals seran tractades en el marc de la col·laboració professional que vincula ambdues parts, i d'acord amb la legislació sobre protecció de dades personals: el Reglament Europeu de Protecció de Dades Personals (RGPD) i la Llei Orgànica de Protecció de Dades Personals i Garanties de Drets Digitals (LOPDGDD).</w:t>
      </w:r>
    </w:p>
    <w:p w:rsidRPr="00F20A4E" w:rsidR="00645316" w:rsidP="00370EB3" w:rsidRDefault="0033104A" w14:paraId="3CAE5260" w14:textId="7C54D154">
      <w:pPr>
        <w:spacing w:before="360"/>
        <w:rPr>
          <w:b/>
          <w:bCs/>
          <w:lang w:val="ca-ES"/>
        </w:rPr>
      </w:pPr>
      <w:r w:rsidRPr="00F20A4E">
        <w:rPr>
          <w:b/>
          <w:bCs/>
          <w:lang w:val="ca-ES"/>
        </w:rPr>
        <w:t>INFORMACIÓ DEL TRACTAMENT DE DADES PERSONALS</w:t>
      </w:r>
    </w:p>
    <w:p w:rsidRPr="00F20A4E" w:rsidR="00606F03" w:rsidP="000D1473" w:rsidRDefault="00606F03" w14:paraId="7CA71B07" w14:textId="705039E0">
      <w:pPr>
        <w:rPr>
          <w:lang w:val="ca-ES"/>
        </w:rPr>
      </w:pPr>
      <w:r w:rsidRPr="00F20A4E">
        <w:rPr>
          <w:lang w:val="ca-ES"/>
        </w:rPr>
        <w:t xml:space="preserve">Se l' informa que les seves dades personals seran tractades per l' empresa amb l' única finalitat de dur a terme la gestió laboral, comptable i fiscal del personal i </w:t>
      </w:r>
      <w:r w:rsidRPr="00DE4C13" w:rsidR="00DE4C13">
        <w:rPr>
          <w:lang w:val="ca-ES"/>
        </w:rPr>
        <w:t>col·laboradors</w:t>
      </w:r>
      <w:r w:rsidRPr="00F20A4E">
        <w:rPr>
          <w:lang w:val="ca-ES"/>
        </w:rPr>
        <w:t xml:space="preserve">, incloent contractes, nòmines i acompliment laboral del personal, així com per assegurar el compliment de les obligacions legals, laborals i contractuals de l' empresa. </w:t>
      </w:r>
    </w:p>
    <w:p w:rsidRPr="00F20A4E" w:rsidR="00806A5B" w:rsidP="00806A5B" w:rsidRDefault="00806A5B" w14:paraId="2445EB87" w14:textId="77777777">
      <w:pPr>
        <w:rPr>
          <w:lang w:val="ca-ES"/>
        </w:rPr>
      </w:pPr>
      <w:r w:rsidRPr="00F20A4E">
        <w:rPr>
          <w:lang w:val="ca-ES"/>
        </w:rPr>
        <w:t>Les dades tractades per a aquesta finalitat poden consistir en:</w:t>
      </w:r>
    </w:p>
    <w:p w:rsidRPr="00F20A4E" w:rsidR="00806A5B" w:rsidP="00806A5B" w:rsidRDefault="006674A3" w14:paraId="29696BA4" w14:textId="2D2F2500">
      <w:pPr>
        <w:pStyle w:val="Pargrafdellista"/>
        <w:numPr>
          <w:ilvl w:val="0"/>
          <w:numId w:val="3"/>
        </w:numPr>
        <w:spacing w:line="312" w:lineRule="auto"/>
        <w:ind w:left="714" w:hanging="357"/>
        <w:rPr>
          <w:lang w:val="ca-ES"/>
        </w:rPr>
      </w:pPr>
      <w:r w:rsidRPr="00F20A4E">
        <w:rPr>
          <w:lang w:val="ca-ES"/>
        </w:rPr>
        <w:t>Dades d' identitat i de contacte</w:t>
      </w:r>
    </w:p>
    <w:p w:rsidRPr="00F20A4E" w:rsidR="00806A5B" w:rsidP="00806A5B" w:rsidRDefault="00C53EA9" w14:paraId="4C534500" w14:textId="69051C8D">
      <w:pPr>
        <w:pStyle w:val="Pargrafdellista"/>
        <w:numPr>
          <w:ilvl w:val="0"/>
          <w:numId w:val="3"/>
        </w:numPr>
        <w:spacing w:line="312" w:lineRule="auto"/>
        <w:ind w:left="714" w:hanging="357"/>
        <w:rPr>
          <w:lang w:val="ca-ES"/>
        </w:rPr>
      </w:pPr>
      <w:r w:rsidRPr="00F20A4E">
        <w:rPr>
          <w:lang w:val="ca-ES"/>
        </w:rPr>
        <w:t>Dades de característiques personals (data de naixement, gènere, estat civil i nombre de fills)</w:t>
      </w:r>
    </w:p>
    <w:p w:rsidRPr="00F20A4E" w:rsidR="00806A5B" w:rsidP="00806A5B" w:rsidRDefault="00C55701" w14:paraId="318AE359" w14:textId="0C1097C9">
      <w:pPr>
        <w:pStyle w:val="Pargrafdellista"/>
        <w:numPr>
          <w:ilvl w:val="0"/>
          <w:numId w:val="3"/>
        </w:numPr>
        <w:spacing w:line="312" w:lineRule="auto"/>
        <w:ind w:left="714" w:hanging="357"/>
        <w:rPr>
          <w:lang w:val="ca-ES"/>
        </w:rPr>
      </w:pPr>
      <w:r w:rsidRPr="00F20A4E">
        <w:rPr>
          <w:lang w:val="ca-ES"/>
        </w:rPr>
        <w:t>Dades del CV com ara experiència laboral, formació i coneixements, titulacions, certificacions, llicències, habilitacions, ...</w:t>
      </w:r>
    </w:p>
    <w:p w:rsidRPr="00F20A4E" w:rsidR="00806A5B" w:rsidP="00806A5B" w:rsidRDefault="00806A5B" w14:paraId="384098B6" w14:textId="77777777">
      <w:pPr>
        <w:pStyle w:val="Pargrafdellista"/>
        <w:numPr>
          <w:ilvl w:val="0"/>
          <w:numId w:val="3"/>
        </w:numPr>
        <w:spacing w:line="312" w:lineRule="auto"/>
        <w:ind w:left="714" w:hanging="357"/>
        <w:rPr>
          <w:lang w:val="ca-ES"/>
        </w:rPr>
      </w:pPr>
      <w:r w:rsidRPr="00F20A4E">
        <w:rPr>
          <w:lang w:val="ca-ES"/>
        </w:rPr>
        <w:t>Dades de l' ocupació tals com l' expedient laboral i dades no econòmiques de nòmina</w:t>
      </w:r>
    </w:p>
    <w:p w:rsidRPr="00F20A4E" w:rsidR="00806A5B" w:rsidP="00806A5B" w:rsidRDefault="00806A5B" w14:paraId="212F4D9E" w14:textId="77777777">
      <w:pPr>
        <w:pStyle w:val="Pargrafdellista"/>
        <w:numPr>
          <w:ilvl w:val="0"/>
          <w:numId w:val="3"/>
        </w:numPr>
        <w:spacing w:line="312" w:lineRule="auto"/>
        <w:ind w:left="714" w:hanging="357"/>
        <w:rPr>
          <w:lang w:val="ca-ES"/>
        </w:rPr>
      </w:pPr>
      <w:r w:rsidRPr="00F20A4E">
        <w:rPr>
          <w:lang w:val="ca-ES"/>
        </w:rPr>
        <w:t>Dades bancàries i econòmiques de nòmina, despeses, deduccions impositives, impostos i embargaments.</w:t>
      </w:r>
    </w:p>
    <w:p w:rsidRPr="00F20A4E" w:rsidR="00806A5B" w:rsidP="00806A5B" w:rsidRDefault="00806A5B" w14:paraId="2EC17586" w14:textId="77777777">
      <w:pPr>
        <w:pStyle w:val="Pargrafdellista"/>
        <w:numPr>
          <w:ilvl w:val="0"/>
          <w:numId w:val="3"/>
        </w:numPr>
        <w:spacing w:line="312" w:lineRule="auto"/>
        <w:ind w:left="714" w:hanging="357"/>
        <w:rPr>
          <w:lang w:val="ca-ES"/>
        </w:rPr>
      </w:pPr>
      <w:r w:rsidRPr="00F20A4E">
        <w:rPr>
          <w:lang w:val="ca-ES"/>
        </w:rPr>
        <w:t>Registres de presència (registre de jornada) i absències (vacances, permisos i baixes)</w:t>
      </w:r>
    </w:p>
    <w:p w:rsidRPr="00F20A4E" w:rsidR="00806A5B" w:rsidP="00806A5B" w:rsidRDefault="00806A5B" w14:paraId="4EC66853" w14:textId="77777777">
      <w:pPr>
        <w:pStyle w:val="Pargrafdellista"/>
        <w:numPr>
          <w:ilvl w:val="0"/>
          <w:numId w:val="3"/>
        </w:numPr>
        <w:spacing w:line="312" w:lineRule="auto"/>
        <w:ind w:left="714" w:hanging="357"/>
        <w:rPr>
          <w:lang w:val="ca-ES"/>
        </w:rPr>
      </w:pPr>
      <w:r w:rsidRPr="00F20A4E">
        <w:rPr>
          <w:lang w:val="ca-ES"/>
        </w:rPr>
        <w:t>Registres de formació contínua</w:t>
      </w:r>
    </w:p>
    <w:p w:rsidRPr="00F20A4E" w:rsidR="00806A5B" w:rsidP="00806A5B" w:rsidRDefault="00E60865" w14:paraId="512E3DBB" w14:textId="042E67D1">
      <w:pPr>
        <w:pStyle w:val="Pargrafdellista"/>
        <w:numPr>
          <w:ilvl w:val="0"/>
          <w:numId w:val="3"/>
        </w:numPr>
        <w:spacing w:line="312" w:lineRule="auto"/>
        <w:ind w:left="714" w:hanging="357"/>
        <w:rPr>
          <w:lang w:val="ca-ES"/>
        </w:rPr>
      </w:pPr>
      <w:r w:rsidRPr="00F20A4E">
        <w:rPr>
          <w:lang w:val="ca-ES"/>
        </w:rPr>
        <w:t>Dades de categoria especial com ara el registre de baixes, el grau de discapacitat (sense incloure diagnòstic) i els registres d'accidents laborals.</w:t>
      </w:r>
    </w:p>
    <w:p w:rsidRPr="00F20A4E" w:rsidR="00806A5B" w:rsidP="00806A5B" w:rsidRDefault="00806A5B" w14:paraId="760319DA" w14:textId="77777777">
      <w:pPr>
        <w:pStyle w:val="Pargrafdellista"/>
        <w:numPr>
          <w:ilvl w:val="0"/>
          <w:numId w:val="3"/>
        </w:numPr>
        <w:spacing w:line="312" w:lineRule="auto"/>
        <w:ind w:left="714" w:hanging="357"/>
        <w:rPr>
          <w:lang w:val="ca-ES"/>
        </w:rPr>
      </w:pPr>
      <w:r w:rsidRPr="00F20A4E">
        <w:rPr>
          <w:lang w:val="ca-ES"/>
        </w:rPr>
        <w:t>Ordres d'embargament de nòmina segons l'article 607 de la Llei 1/2000, de 7 de gener, d'Enjudiciament Civil.</w:t>
      </w:r>
    </w:p>
    <w:p w:rsidRPr="00F20A4E" w:rsidR="00806A5B" w:rsidP="00806A5B" w:rsidRDefault="00806A5B" w14:paraId="05231D6E" w14:textId="7DBD6F16">
      <w:pPr>
        <w:rPr>
          <w:lang w:val="ca-ES"/>
        </w:rPr>
      </w:pPr>
      <w:r w:rsidRPr="00F20A4E">
        <w:rPr>
          <w:lang w:val="ca-ES"/>
        </w:rPr>
        <w:t xml:space="preserve">La licitud del tractament de les dades personals està basada en </w:t>
      </w:r>
      <w:r w:rsidRPr="00F20A4E">
        <w:rPr>
          <w:color w:val="000000"/>
          <w:shd w:val="clear" w:color="auto" w:fill="FFFFFF"/>
          <w:lang w:val="ca-ES"/>
        </w:rPr>
        <w:t>l'execució d'un contracte en el qual l'interessat és part, en el compliment de les obligacions legals aplicables al responsable del tractament</w:t>
      </w:r>
      <w:r w:rsidRPr="00F20A4E" w:rsidR="00277B98">
        <w:rPr>
          <w:lang w:val="ca-ES"/>
        </w:rPr>
        <w:t xml:space="preserve"> i en </w:t>
      </w:r>
      <w:r w:rsidRPr="00F20A4E" w:rsidR="00464B18">
        <w:rPr>
          <w:lang w:val="ca-ES"/>
        </w:rPr>
        <w:t>l’interès</w:t>
      </w:r>
      <w:r w:rsidRPr="00F20A4E" w:rsidR="00277B98">
        <w:rPr>
          <w:lang w:val="ca-ES"/>
        </w:rPr>
        <w:t xml:space="preserve"> legítim de *EMPRESA* per a gestionar i supervisar el correcte acompliment de les activitats encomanades.</w:t>
      </w:r>
    </w:p>
    <w:p w:rsidRPr="00F20A4E" w:rsidR="00606F03" w:rsidP="000D1473" w:rsidRDefault="00606F03" w14:paraId="04AAD916" w14:textId="5AA6F360">
      <w:pPr>
        <w:rPr>
          <w:lang w:val="ca-ES"/>
        </w:rPr>
      </w:pPr>
      <w:r w:rsidRPr="00F20A4E">
        <w:rPr>
          <w:lang w:val="ca-ES"/>
        </w:rPr>
        <w:t xml:space="preserve">Vostè pot exercir els seus drets d'accés, modificació i supressió de les seves dades, així com les d'oposició i limitació del seu tractament. Per a això, pot sol·licitar-ho per correu postal a *ADREÇA* o per correu electrònic a *EMAIL*. </w:t>
      </w:r>
    </w:p>
    <w:p w:rsidRPr="00F20A4E" w:rsidR="00C0304F" w:rsidP="000D1473" w:rsidRDefault="00645316" w14:paraId="001AD4C2" w14:textId="0489FE0F">
      <w:pPr>
        <w:rPr>
          <w:lang w:val="ca-ES"/>
        </w:rPr>
      </w:pPr>
      <w:r w:rsidRPr="00F20A4E">
        <w:rPr>
          <w:lang w:val="ca-ES"/>
        </w:rPr>
        <w:t xml:space="preserve">Els destinataris de la informació són tots els departaments, divisions, seus i ens associats en els quals s'organitza *EMPRESA*, així com els estaments oficials que per llei exigeixin la cessió. </w:t>
      </w:r>
    </w:p>
    <w:p w:rsidRPr="00F20A4E" w:rsidR="003928EB" w:rsidP="000D1473" w:rsidRDefault="00645316" w14:paraId="6FBEC1B1" w14:textId="643FD6A8">
      <w:pPr>
        <w:rPr>
          <w:lang w:val="ca-ES"/>
        </w:rPr>
      </w:pPr>
      <w:r w:rsidRPr="00F20A4E">
        <w:rPr>
          <w:lang w:val="ca-ES"/>
        </w:rPr>
        <w:t>També és possible que legítimament hi accedeixin:</w:t>
      </w:r>
    </w:p>
    <w:p w:rsidRPr="00F20A4E" w:rsidR="006F43BC" w:rsidP="000D1473" w:rsidRDefault="006F43BC" w14:paraId="3B85FD71" w14:textId="2588E986">
      <w:pPr>
        <w:pStyle w:val="Pargrafdellista"/>
        <w:numPr>
          <w:ilvl w:val="0"/>
          <w:numId w:val="3"/>
        </w:numPr>
        <w:rPr>
          <w:lang w:val="ca-ES"/>
        </w:rPr>
      </w:pPr>
      <w:r w:rsidRPr="00F20A4E">
        <w:rPr>
          <w:lang w:val="ca-ES"/>
        </w:rPr>
        <w:t>Empreses que presten serveis vinculats a la confecció de contractes i nòmines, liquidacions de les cotitzacions de la Seguretat Social i compliment de les obligacions fiscals i laborals.</w:t>
      </w:r>
    </w:p>
    <w:p w:rsidRPr="00464B18" w:rsidR="006F43BC" w:rsidP="000D1473" w:rsidRDefault="006F43BC" w14:paraId="1E58B4E4" w14:textId="61A0B6F6">
      <w:pPr>
        <w:pStyle w:val="Pargrafdellista"/>
        <w:numPr>
          <w:ilvl w:val="0"/>
          <w:numId w:val="3"/>
        </w:numPr>
        <w:rPr>
          <w:lang w:val="ca-ES"/>
        </w:rPr>
      </w:pPr>
      <w:r w:rsidRPr="00464B18">
        <w:rPr>
          <w:lang w:val="ca-ES"/>
        </w:rPr>
        <w:t xml:space="preserve">Empreses que presten serveis de gestió de riscos laborals, vigilància de la salut, mútues d' accidents </w:t>
      </w:r>
    </w:p>
    <w:p w:rsidRPr="00F20A4E" w:rsidR="006F43BC" w:rsidP="000D1473" w:rsidRDefault="006F43BC" w14:paraId="4C204454" w14:textId="61A4B856">
      <w:pPr>
        <w:pStyle w:val="Pargrafdellista"/>
        <w:numPr>
          <w:ilvl w:val="0"/>
          <w:numId w:val="3"/>
        </w:numPr>
        <w:rPr>
          <w:lang w:val="ca-ES"/>
        </w:rPr>
      </w:pPr>
      <w:r w:rsidRPr="00F20A4E">
        <w:rPr>
          <w:lang w:val="ca-ES"/>
        </w:rPr>
        <w:t>Altres tercers que presten un servei necessari per a l'adequada gestió i activitat ordinària de *EMPRESA*</w:t>
      </w:r>
    </w:p>
    <w:p w:rsidRPr="00F20A4E" w:rsidR="00454DC5" w:rsidP="000D1473" w:rsidRDefault="00454DC5" w14:paraId="7687FE84" w14:textId="7DB9259B">
      <w:pPr>
        <w:pStyle w:val="Pargrafdellista"/>
        <w:numPr>
          <w:ilvl w:val="0"/>
          <w:numId w:val="3"/>
        </w:numPr>
        <w:rPr>
          <w:lang w:val="ca-ES"/>
        </w:rPr>
      </w:pPr>
      <w:r w:rsidRPr="00F20A4E">
        <w:rPr>
          <w:lang w:val="ca-ES"/>
        </w:rPr>
        <w:t xml:space="preserve">Clients i proveïdors que ho requereixin per a l' accés o prestar serveis en les seves </w:t>
      </w:r>
      <w:r w:rsidRPr="00F20A4E" w:rsidR="00A42657">
        <w:rPr>
          <w:lang w:val="ca-ES"/>
        </w:rPr>
        <w:t>instal·lacions</w:t>
      </w:r>
      <w:r w:rsidRPr="00F20A4E">
        <w:rPr>
          <w:lang w:val="ca-ES"/>
        </w:rPr>
        <w:t xml:space="preserve">, </w:t>
      </w:r>
    </w:p>
    <w:p w:rsidRPr="00F20A4E" w:rsidR="003F78E0" w:rsidP="000D1473" w:rsidRDefault="003F78E0" w14:paraId="7ED5D8C0" w14:textId="77777777">
      <w:pPr>
        <w:pStyle w:val="Pargrafdellista"/>
        <w:numPr>
          <w:ilvl w:val="0"/>
          <w:numId w:val="3"/>
        </w:numPr>
        <w:rPr>
          <w:lang w:val="ca-ES"/>
        </w:rPr>
      </w:pPr>
      <w:r w:rsidRPr="00F20A4E">
        <w:rPr>
          <w:lang w:val="ca-ES"/>
        </w:rPr>
        <w:t>Entitats bancàries per al pagament de nòmines, dietes i altres despeses i drets monetaris.</w:t>
      </w:r>
    </w:p>
    <w:p w:rsidRPr="00F20A4E" w:rsidR="009A4160" w:rsidP="000D1473" w:rsidRDefault="009A4160" w14:paraId="0CA0A5F6" w14:textId="77777777">
      <w:pPr>
        <w:pStyle w:val="Pargrafdellista"/>
        <w:numPr>
          <w:ilvl w:val="0"/>
          <w:numId w:val="3"/>
        </w:numPr>
        <w:rPr>
          <w:lang w:val="ca-ES"/>
        </w:rPr>
      </w:pPr>
      <w:r w:rsidRPr="00F20A4E">
        <w:rPr>
          <w:lang w:val="ca-ES"/>
        </w:rPr>
        <w:t>Empreses de formació que imparteixen cursos en el marc de la capacitació als empleats.</w:t>
      </w:r>
    </w:p>
    <w:p w:rsidRPr="00F20A4E" w:rsidR="009A4160" w:rsidP="000D1473" w:rsidRDefault="009A4160" w14:paraId="2BD45A80" w14:textId="3774DE36">
      <w:pPr>
        <w:pStyle w:val="Pargrafdellista"/>
        <w:numPr>
          <w:ilvl w:val="0"/>
          <w:numId w:val="3"/>
        </w:numPr>
        <w:rPr>
          <w:lang w:val="ca-ES"/>
        </w:rPr>
      </w:pPr>
      <w:r w:rsidRPr="00F20A4E">
        <w:rPr>
          <w:lang w:val="ca-ES"/>
        </w:rPr>
        <w:t>Organismes que gestionen programes de bonificació de la formació.</w:t>
      </w:r>
    </w:p>
    <w:p w:rsidRPr="00F20A4E" w:rsidR="003F78E0" w:rsidP="000D1473" w:rsidRDefault="003621AF" w14:paraId="4515BFFC" w14:textId="44D49E94">
      <w:pPr>
        <w:pStyle w:val="Pargrafdellista"/>
        <w:numPr>
          <w:ilvl w:val="0"/>
          <w:numId w:val="3"/>
        </w:numPr>
        <w:rPr>
          <w:lang w:val="ca-ES"/>
        </w:rPr>
      </w:pPr>
      <w:r w:rsidRPr="00F20A4E">
        <w:rPr>
          <w:lang w:val="ca-ES"/>
        </w:rPr>
        <w:t>Organismes promotors de subvencions i ajuts públics que així ho requereixin per a la seva justificació.</w:t>
      </w:r>
    </w:p>
    <w:p w:rsidRPr="003B5524" w:rsidR="00E74A8F" w:rsidP="00A42657" w:rsidRDefault="00E74A8F" w14:paraId="28CD8641" w14:textId="342101CD">
      <w:pPr>
        <w:rPr>
          <w:lang w:val="ca-ES"/>
        </w:rPr>
      </w:pPr>
      <w:r w:rsidRPr="003B5524">
        <w:rPr>
          <w:lang w:val="ca-ES"/>
        </w:rPr>
        <w:t xml:space="preserve">La prestació d'aquests serveis pot implicar el tractament de les dades personals per part d'empreses ubicades en països fora de l'Espai Econòmic Europeu (transferències internacionals de dades). No obstant això, només es realitzarà amb països que ofereixen un nivell adequat de protecció o que hagin posat a la nostra disposició Clàusules Contractuals Tipus (Standard Contractual </w:t>
      </w:r>
      <w:proofErr w:type="spellStart"/>
      <w:r w:rsidRPr="003B5524">
        <w:rPr>
          <w:lang w:val="ca-ES"/>
        </w:rPr>
        <w:t>Clauses</w:t>
      </w:r>
      <w:proofErr w:type="spellEnd"/>
      <w:r w:rsidRPr="003B5524">
        <w:rPr>
          <w:lang w:val="ca-ES"/>
        </w:rPr>
        <w:t xml:space="preserve"> – SCC) d'acord amb la decisió de la Comissió Europea per a transferències de dades des de responsables a la UE a encarregats establerts fora de la UE.</w:t>
      </w:r>
      <w:r w:rsidRPr="003B5524" w:rsidR="00A42657">
        <w:rPr>
          <w:lang w:val="ca-ES"/>
        </w:rPr>
        <w:t xml:space="preserve"> </w:t>
      </w:r>
      <w:r w:rsidRPr="003B5524">
        <w:rPr>
          <w:lang w:val="ca-ES"/>
        </w:rPr>
        <w:t>En el cas d'entitats als EUA, garantim que estiguin emparades en el Marc de Privacitat de Dades UE-</w:t>
      </w:r>
      <w:r w:rsidR="00F85144">
        <w:rPr>
          <w:lang w:val="ca-ES"/>
        </w:rPr>
        <w:t>EUA</w:t>
      </w:r>
      <w:r w:rsidRPr="003B5524">
        <w:rPr>
          <w:lang w:val="ca-ES"/>
        </w:rPr>
        <w:t xml:space="preserve">. Decisió (UE) </w:t>
      </w:r>
      <w:r w:rsidRPr="003B5524" w:rsidR="00C6076B">
        <w:rPr>
          <w:lang w:val="ca-ES"/>
        </w:rPr>
        <w:t>2023/1795</w:t>
      </w:r>
      <w:r w:rsidRPr="003B5524">
        <w:rPr>
          <w:lang w:val="ca-ES"/>
        </w:rPr>
        <w:t xml:space="preserve"> de la Comissió, de 10 de juliol de 2023</w:t>
      </w:r>
    </w:p>
    <w:p w:rsidRPr="00F20A4E" w:rsidR="00A01D3A" w:rsidP="00A01D3A" w:rsidRDefault="00A01D3A" w14:paraId="292DEBD9" w14:textId="4D091E10">
      <w:pPr>
        <w:rPr>
          <w:color w:val="FF0000"/>
          <w:lang w:val="ca-ES"/>
        </w:rPr>
      </w:pPr>
      <w:r w:rsidRPr="003B5524">
        <w:rPr>
          <w:lang w:val="ca-ES"/>
        </w:rPr>
        <w:t>Les dades es conservaran durant el temps necessari per a la finalitat per la qual han estat recollides i segons els termes</w:t>
      </w:r>
      <w:r w:rsidRPr="00F20A4E">
        <w:rPr>
          <w:lang w:val="ca-ES"/>
        </w:rPr>
        <w:t xml:space="preserve"> previstos per la legislació laboral i fiscal respecte a la prescripció de responsabilitats</w:t>
      </w:r>
      <w:r w:rsidR="00C6076B">
        <w:rPr>
          <w:lang w:val="ca-ES"/>
        </w:rPr>
        <w:t>.</w:t>
      </w:r>
    </w:p>
    <w:p w:rsidRPr="00F20A4E" w:rsidR="00A01D3A" w:rsidP="00A01D3A" w:rsidRDefault="00361482" w14:paraId="3ED91601" w14:textId="75C5175D">
      <w:pPr>
        <w:rPr>
          <w:lang w:val="ca-ES"/>
        </w:rPr>
      </w:pPr>
      <w:r w:rsidRPr="00F20A4E">
        <w:rPr>
          <w:lang w:val="ca-ES"/>
        </w:rPr>
        <w:t>Les dades d' identitat i contacte podran ser conservades de forma indefinida, o fins que l' interessat demani la seva supressió, per atendre possibles futures referències</w:t>
      </w:r>
    </w:p>
    <w:p w:rsidRPr="00F20A4E" w:rsidR="0077747A" w:rsidP="00A72E9D" w:rsidRDefault="005D0A6E" w14:paraId="3C1B3DF3" w14:textId="3EE90663">
      <w:pPr>
        <w:spacing w:before="360"/>
        <w:rPr>
          <w:b/>
          <w:bCs/>
          <w:lang w:val="ca-ES"/>
        </w:rPr>
      </w:pPr>
      <w:r w:rsidRPr="00F20A4E">
        <w:rPr>
          <w:b/>
          <w:bCs/>
          <w:lang w:val="ca-ES"/>
        </w:rPr>
        <w:t>CONSENTIMENTS ADDICIONALS</w:t>
      </w:r>
    </w:p>
    <w:p w:rsidRPr="00F20A4E" w:rsidR="0077747A" w:rsidP="000D1473" w:rsidRDefault="000843A7" w14:paraId="7C24677E" w14:textId="55EE7DEB">
      <w:pPr>
        <w:rPr>
          <w:lang w:val="ca-ES"/>
        </w:rPr>
      </w:pPr>
      <w:r w:rsidRPr="00F20A4E">
        <w:rPr>
          <w:lang w:val="ca-ES"/>
        </w:rPr>
        <w:t>El treballador o treballadora autoritza a * EMPRESA* per a:</w:t>
      </w:r>
    </w:p>
    <w:p w:rsidRPr="00511D5C" w:rsidR="000D7270" w:rsidP="000D1473" w:rsidRDefault="00265841" w14:paraId="1BA35346" w14:textId="50C92C47">
      <w:pPr>
        <w:rPr>
          <w:lang w:val="ca-ES"/>
        </w:rPr>
      </w:pPr>
      <w:r w:rsidRPr="00511D5C">
        <w:rPr>
          <w:rFonts w:ascii="Wingdings 2" w:hAnsi="Wingdings 2" w:eastAsia="Wingdings 2" w:cs="Wingdings 2"/>
          <w:b/>
          <w:lang w:val="ca-ES"/>
        </w:rPr>
        <w:t>£</w:t>
      </w:r>
      <w:r w:rsidRPr="00511D5C">
        <w:rPr>
          <w:b/>
          <w:lang w:val="ca-ES"/>
        </w:rPr>
        <w:t xml:space="preserve"> SI / </w:t>
      </w:r>
      <w:r w:rsidRPr="00511D5C">
        <w:rPr>
          <w:rFonts w:ascii="Wingdings 2" w:hAnsi="Wingdings 2" w:eastAsia="Wingdings 2" w:cs="Wingdings 2"/>
          <w:b/>
          <w:lang w:val="ca-ES"/>
        </w:rPr>
        <w:t>£</w:t>
      </w:r>
      <w:r w:rsidRPr="00511D5C">
        <w:rPr>
          <w:b/>
          <w:lang w:val="ca-ES"/>
        </w:rPr>
        <w:t xml:space="preserve"> NO </w:t>
      </w:r>
      <w:r w:rsidRPr="00511D5C">
        <w:rPr>
          <w:lang w:val="ca-ES"/>
        </w:rPr>
        <w:t xml:space="preserve">publicar les </w:t>
      </w:r>
      <w:r w:rsidRPr="00511D5C" w:rsidR="006C53CC">
        <w:rPr>
          <w:lang w:val="ca-ES"/>
        </w:rPr>
        <w:t>seves</w:t>
      </w:r>
      <w:r w:rsidRPr="00511D5C">
        <w:rPr>
          <w:lang w:val="ca-ES"/>
        </w:rPr>
        <w:t xml:space="preserve"> dades de caràcter </w:t>
      </w:r>
      <w:proofErr w:type="spellStart"/>
      <w:r w:rsidRPr="00511D5C">
        <w:rPr>
          <w:lang w:val="ca-ES"/>
        </w:rPr>
        <w:t>identificatiu</w:t>
      </w:r>
      <w:proofErr w:type="spellEnd"/>
      <w:r w:rsidRPr="00511D5C">
        <w:rPr>
          <w:lang w:val="ca-ES"/>
        </w:rPr>
        <w:t xml:space="preserve">, incloent la seua imatge, en mitjans audiovisuals, en els canals de comunicació utilitzats per *EMPRESA* per a difondre notícies externes i internes de l'organització, incloent xarxes socials i pàgines web de *EMPRESA*, publicacions i revistes. </w:t>
      </w:r>
      <w:r w:rsidRPr="00511D5C" w:rsidR="000D7270">
        <w:rPr>
          <w:lang w:val="ca-ES"/>
        </w:rPr>
        <w:t>Aquesta autorització es manté per a totes aquelles publicacions realitzades amb anterioritat a la data de fi de la relació laboral o la retirada d' aquest consentiment</w:t>
      </w:r>
      <w:r w:rsidRPr="00511D5C" w:rsidR="00FF1822">
        <w:rPr>
          <w:lang w:val="ca-ES"/>
        </w:rPr>
        <w:t>.</w:t>
      </w:r>
    </w:p>
    <w:p w:rsidRPr="00511D5C" w:rsidR="00BF0897" w:rsidP="00562CAA" w:rsidRDefault="00BF0897" w14:paraId="7E5D4ED9" w14:textId="6F857C35">
      <w:pPr>
        <w:rPr>
          <w:lang w:val="ca-ES"/>
        </w:rPr>
      </w:pPr>
      <w:r w:rsidRPr="00511D5C">
        <w:rPr>
          <w:rFonts w:ascii="Wingdings 2" w:hAnsi="Wingdings 2" w:eastAsia="Wingdings 2" w:cs="Wingdings 2"/>
          <w:b/>
          <w:lang w:val="ca-ES"/>
        </w:rPr>
        <w:t>£</w:t>
      </w:r>
      <w:r w:rsidRPr="00511D5C">
        <w:rPr>
          <w:b/>
          <w:lang w:val="ca-ES"/>
        </w:rPr>
        <w:t xml:space="preserve"> SI / </w:t>
      </w:r>
      <w:r w:rsidRPr="00511D5C">
        <w:rPr>
          <w:rFonts w:ascii="Wingdings 2" w:hAnsi="Wingdings 2" w:eastAsia="Wingdings 2" w:cs="Wingdings 2"/>
          <w:b/>
          <w:lang w:val="ca-ES"/>
        </w:rPr>
        <w:t>£</w:t>
      </w:r>
      <w:r w:rsidRPr="00511D5C">
        <w:rPr>
          <w:b/>
          <w:lang w:val="ca-ES"/>
        </w:rPr>
        <w:t xml:space="preserve"> NO </w:t>
      </w:r>
      <w:r w:rsidRPr="00511D5C">
        <w:rPr>
          <w:lang w:val="ca-ES"/>
        </w:rPr>
        <w:t xml:space="preserve">utilitzar el número de telèfon personal de la persona treballadora per a les activitats ordinàries de l'empresa i en les relacions amb tercers quan sigui necessari per dur a terme les tasques relacionades amb els serveis professionals prestats, per causes justificades i sempre dins dels horaris laborals acordats. </w:t>
      </w:r>
    </w:p>
    <w:p w:rsidRPr="00F20A4E" w:rsidR="00E503C5" w:rsidP="00E503C5" w:rsidRDefault="00E503C5" w14:paraId="5157536C" w14:textId="7283E07E">
      <w:pPr>
        <w:rPr>
          <w:lang w:val="ca-ES"/>
        </w:rPr>
      </w:pPr>
      <w:r w:rsidRPr="00511D5C">
        <w:rPr>
          <w:rFonts w:ascii="Wingdings 2" w:hAnsi="Wingdings 2" w:eastAsia="Wingdings 2" w:cs="Wingdings 2"/>
          <w:b/>
          <w:lang w:val="ca-ES"/>
        </w:rPr>
        <w:t>£</w:t>
      </w:r>
      <w:r w:rsidRPr="00511D5C">
        <w:rPr>
          <w:b/>
          <w:lang w:val="ca-ES"/>
        </w:rPr>
        <w:t xml:space="preserve"> SI / </w:t>
      </w:r>
      <w:r w:rsidRPr="00511D5C">
        <w:rPr>
          <w:rFonts w:ascii="Wingdings 2" w:hAnsi="Wingdings 2" w:eastAsia="Wingdings 2" w:cs="Wingdings 2"/>
          <w:b/>
          <w:lang w:val="ca-ES"/>
        </w:rPr>
        <w:t>£</w:t>
      </w:r>
      <w:r w:rsidRPr="00511D5C">
        <w:rPr>
          <w:b/>
          <w:lang w:val="ca-ES"/>
        </w:rPr>
        <w:t xml:space="preserve"> NO</w:t>
      </w:r>
      <w:r w:rsidRPr="00511D5C">
        <w:rPr>
          <w:lang w:val="ca-ES"/>
        </w:rPr>
        <w:t xml:space="preserve"> utilitzar la direcció d</w:t>
      </w:r>
      <w:r w:rsidR="00511D5C">
        <w:rPr>
          <w:lang w:val="ca-ES"/>
        </w:rPr>
        <w:t>e correu electrònic</w:t>
      </w:r>
      <w:r w:rsidRPr="00511D5C">
        <w:rPr>
          <w:lang w:val="ca-ES"/>
        </w:rPr>
        <w:t xml:space="preserve"> personal de la persona treballadora per a l'enviament de les nòmines. En cap cas s' utilitzarà per a un altre propòsit que no sigui el descrit en aquest consentiment. Aquesta autorització serà retirada amb l' extinció de la relació laboral amb l' empresa.</w:t>
      </w:r>
    </w:p>
    <w:p w:rsidRPr="00F20A4E" w:rsidR="00562CAA" w:rsidP="00562CAA" w:rsidRDefault="00562CAA" w14:paraId="4B617ACD" w14:textId="5D9D641A">
      <w:pPr>
        <w:rPr>
          <w:lang w:val="ca-ES"/>
        </w:rPr>
      </w:pPr>
    </w:p>
    <w:p w:rsidRPr="00F20A4E" w:rsidR="000D7270" w:rsidP="000D1473" w:rsidRDefault="000D7270" w14:paraId="18842DDA" w14:textId="1A094CC2">
      <w:pPr>
        <w:rPr>
          <w:lang w:val="ca-ES"/>
        </w:rPr>
      </w:pPr>
      <w:r w:rsidRPr="00F20A4E">
        <w:rPr>
          <w:lang w:val="ca-ES"/>
        </w:rPr>
        <w:t>En qualsevol moment pot oposar-se a aquestes autoritzacions per correu postal a *ADREÇA* o per correu electrònic a *EMAIL*.</w:t>
      </w:r>
    </w:p>
    <w:p w:rsidRPr="00F20A4E" w:rsidR="0008706D" w:rsidP="0008706D" w:rsidRDefault="0008706D" w14:paraId="230F6B93" w14:textId="77777777">
      <w:pPr>
        <w:pBdr>
          <w:bottom w:val="single" w:color="auto" w:sz="4" w:space="1"/>
        </w:pBdr>
        <w:rPr>
          <w:lang w:val="ca-ES"/>
        </w:rPr>
      </w:pPr>
    </w:p>
    <w:p w:rsidRPr="00F20A4E" w:rsidR="0008706D" w:rsidP="0008706D" w:rsidRDefault="0008706D" w14:paraId="219EA2F2" w14:textId="28C08037">
      <w:pPr>
        <w:rPr>
          <w:lang w:val="ca-ES"/>
        </w:rPr>
      </w:pPr>
      <w:r w:rsidRPr="00F20A4E">
        <w:rPr>
          <w:lang w:val="ca-ES"/>
        </w:rPr>
        <w:t>La persona treballadora signa aquest document conforme l'ha llegit i en coneix el contingut.</w:t>
      </w:r>
    </w:p>
    <w:p w:rsidRPr="00F20A4E" w:rsidR="0008706D" w:rsidP="0008706D" w:rsidRDefault="0008706D" w14:paraId="5DDDEEC3" w14:textId="77777777">
      <w:pPr>
        <w:rPr>
          <w:lang w:val="ca-ES"/>
        </w:rPr>
      </w:pPr>
      <w:r w:rsidRPr="00F20A4E">
        <w:rPr>
          <w:lang w:val="ca-ES"/>
        </w:rPr>
        <w:t xml:space="preserve">Nom i Cognoms: </w:t>
      </w:r>
    </w:p>
    <w:p w:rsidRPr="00F20A4E" w:rsidR="0008706D" w:rsidP="0008706D" w:rsidRDefault="0008706D" w14:paraId="261D884E" w14:textId="77777777">
      <w:pPr>
        <w:rPr>
          <w:lang w:val="ca-ES"/>
        </w:rPr>
      </w:pPr>
      <w:r w:rsidRPr="00F20A4E">
        <w:rPr>
          <w:lang w:val="ca-ES"/>
        </w:rPr>
        <w:t xml:space="preserve">DNI: </w:t>
      </w:r>
    </w:p>
    <w:p w:rsidRPr="00F20A4E" w:rsidR="0008706D" w:rsidP="0008706D" w:rsidRDefault="0008706D" w14:paraId="5602ED87" w14:textId="77777777">
      <w:pPr>
        <w:rPr>
          <w:lang w:val="ca-ES"/>
        </w:rPr>
      </w:pPr>
      <w:r w:rsidRPr="00F20A4E">
        <w:rPr>
          <w:lang w:val="ca-ES"/>
        </w:rPr>
        <w:t xml:space="preserve">Data:              </w:t>
      </w:r>
    </w:p>
    <w:p w:rsidRPr="00F20A4E" w:rsidR="0008706D" w:rsidP="0008706D" w:rsidRDefault="0008706D" w14:paraId="495F420A" w14:textId="77777777">
      <w:pPr>
        <w:rPr>
          <w:lang w:val="ca-ES"/>
        </w:rPr>
      </w:pPr>
      <w:r w:rsidRPr="00F20A4E">
        <w:rPr>
          <w:lang w:val="ca-ES"/>
        </w:rPr>
        <w:t>Signatura:</w:t>
      </w:r>
    </w:p>
    <w:p w:rsidRPr="00F20A4E" w:rsidR="00353E66" w:rsidP="000D1473" w:rsidRDefault="00353E66" w14:paraId="7407D37E" w14:textId="49AFB457">
      <w:pPr>
        <w:rPr>
          <w:lang w:val="ca-ES"/>
        </w:rPr>
      </w:pPr>
    </w:p>
    <w:sectPr w:rsidRPr="00F20A4E" w:rsidR="00353E66" w:rsidSect="00460DCA">
      <w:headerReference w:type="default" r:id="rId10"/>
      <w:footerReference w:type="default" r:id="rId11"/>
      <w:pgSz w:w="11906" w:h="16838" w:orient="portrait"/>
      <w:pgMar w:top="1843" w:right="991" w:bottom="1417" w:left="1276" w:header="426" w:footer="5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0DCA" w:rsidP="000D1473" w:rsidRDefault="00460DCA" w14:paraId="023860FD" w14:textId="77777777">
      <w:r>
        <w:separator/>
      </w:r>
    </w:p>
  </w:endnote>
  <w:endnote w:type="continuationSeparator" w:id="0">
    <w:p w:rsidR="00460DCA" w:rsidP="000D1473" w:rsidRDefault="00460DCA" w14:paraId="7AF6276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ubens">
    <w:altName w:val="Courier New"/>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90769" w:rsidR="002530E3" w:rsidP="14960BE3" w:rsidRDefault="003816E0" w14:paraId="776F5D3D" w14:textId="2CEAFDA2">
    <w:pPr>
      <w:tabs>
        <w:tab w:val="right" w:pos="9639"/>
      </w:tabs>
      <w:spacing w:before="0" w:after="0"/>
      <w:rPr>
        <w:i w:val="1"/>
        <w:iCs w:val="1"/>
        <w:lang w:val="es-ES"/>
      </w:rPr>
    </w:pPr>
    <w:r w:rsidRPr="14960BE3" w:rsidR="14960BE3">
      <w:rPr>
        <w:i w:val="1"/>
        <w:iCs w:val="1"/>
        <w:sz w:val="16"/>
        <w:szCs w:val="16"/>
        <w:lang w:val="es-ES"/>
      </w:rPr>
      <w:t xml:space="preserve">I02-L-CA </w:t>
    </w:r>
    <w:r w:rsidRPr="14960BE3" w:rsidR="14960BE3">
      <w:rPr>
        <w:i w:val="1"/>
        <w:iCs w:val="1"/>
        <w:sz w:val="16"/>
        <w:szCs w:val="16"/>
        <w:lang w:val="es-ES"/>
      </w:rPr>
      <w:t>Annex</w:t>
    </w:r>
    <w:r w:rsidRPr="14960BE3" w:rsidR="14960BE3">
      <w:rPr>
        <w:i w:val="1"/>
        <w:iCs w:val="1"/>
        <w:sz w:val="16"/>
        <w:szCs w:val="16"/>
        <w:lang w:val="es-ES"/>
      </w:rPr>
      <w:t xml:space="preserve"> de </w:t>
    </w:r>
    <w:r w:rsidRPr="14960BE3" w:rsidR="14960BE3">
      <w:rPr>
        <w:i w:val="1"/>
        <w:iCs w:val="1"/>
        <w:sz w:val="16"/>
        <w:szCs w:val="16"/>
        <w:lang w:val="es-ES"/>
      </w:rPr>
      <w:t>Protecció</w:t>
    </w:r>
    <w:r w:rsidRPr="14960BE3" w:rsidR="14960BE3">
      <w:rPr>
        <w:i w:val="1"/>
        <w:iCs w:val="1"/>
        <w:sz w:val="16"/>
        <w:szCs w:val="16"/>
        <w:lang w:val="es-ES"/>
      </w:rPr>
      <w:t xml:space="preserve"> de Dades - Contracte laboral</w:t>
    </w:r>
    <w:r>
      <w:tab/>
    </w:r>
    <w:r w:rsidRPr="14960BE3" w:rsidR="14960BE3">
      <w:rPr>
        <w:b w:val="1"/>
        <w:bCs w:val="1"/>
        <w:i w:val="1"/>
        <w:iCs w:val="1"/>
        <w:sz w:val="16"/>
        <w:szCs w:val="16"/>
        <w:lang w:val="es-ES"/>
      </w:rPr>
      <w:t>CONFIDENCIAL / ÚS INTERN</w:t>
    </w:r>
  </w:p>
  <w:p w:rsidRPr="00E97665" w:rsidR="00EA585D" w:rsidP="14960BE3" w:rsidRDefault="002530E3" w14:paraId="67F2BCA1" w14:textId="15787831">
    <w:pPr>
      <w:tabs>
        <w:tab w:val="right" w:pos="9639"/>
      </w:tabs>
      <w:spacing w:before="0" w:after="0"/>
      <w:rPr>
        <w:lang w:val="es-ES"/>
      </w:rPr>
    </w:pPr>
    <w:r w:rsidRPr="14960BE3" w:rsidR="14960BE3">
      <w:rPr>
        <w:i w:val="1"/>
        <w:iCs w:val="1"/>
        <w:lang w:val="es-ES"/>
      </w:rPr>
      <w:t xml:space="preserve">Rev. </w:t>
    </w:r>
    <w:r w:rsidRPr="14960BE3" w:rsidR="14960BE3">
      <w:rPr>
        <w:i w:val="1"/>
        <w:iCs w:val="1"/>
        <w:lang w:val="es-ES"/>
      </w:rPr>
      <w:t>1</w:t>
    </w:r>
    <w:r w:rsidRPr="14960BE3" w:rsidR="14960BE3">
      <w:rPr>
        <w:i w:val="1"/>
        <w:iCs w:val="1"/>
        <w:lang w:val="es-ES"/>
      </w:rPr>
      <w:t xml:space="preserve">.0 – </w:t>
    </w:r>
    <w:r w:rsidRPr="14960BE3" w:rsidR="14960BE3">
      <w:rPr>
        <w:i w:val="1"/>
        <w:iCs w:val="1"/>
        <w:lang w:val="es-ES"/>
      </w:rPr>
      <w:t>18</w:t>
    </w:r>
    <w:r w:rsidRPr="14960BE3" w:rsidR="14960BE3">
      <w:rPr>
        <w:i w:val="1"/>
        <w:iCs w:val="1"/>
        <w:lang w:val="es-ES"/>
      </w:rPr>
      <w:t>/</w:t>
    </w:r>
    <w:r w:rsidRPr="14960BE3" w:rsidR="14960BE3">
      <w:rPr>
        <w:i w:val="1"/>
        <w:iCs w:val="1"/>
        <w:lang w:val="es-ES"/>
      </w:rPr>
      <w:t>11</w:t>
    </w:r>
    <w:r w:rsidRPr="14960BE3" w:rsidR="14960BE3">
      <w:rPr>
        <w:i w:val="1"/>
        <w:iCs w:val="1"/>
        <w:lang w:val="es-ES"/>
      </w:rPr>
      <w:t>/202</w:t>
    </w:r>
    <w:r w:rsidRPr="14960BE3" w:rsidR="14960BE3">
      <w:rPr>
        <w:i w:val="1"/>
        <w:iCs w:val="1"/>
        <w:lang w:val="es-ES"/>
      </w:rPr>
      <w:t>5</w:t>
    </w:r>
    <w:r w:rsidRPr="14960BE3" w:rsidR="14960BE3">
      <w:rPr>
        <w:i w:val="1"/>
        <w:iCs w:val="1"/>
        <w:lang w:val="es-ES"/>
      </w:rPr>
      <w:t xml:space="preserve"> </w:t>
    </w:r>
    <w:r>
      <w:tab/>
    </w:r>
    <w:r w:rsidRPr="14960BE3" w:rsidR="14960BE3">
      <w:rPr>
        <w:i w:val="1"/>
        <w:iCs w:val="1"/>
        <w:sz w:val="16"/>
        <w:szCs w:val="16"/>
        <w:lang w:val="es-ES"/>
      </w:rPr>
      <w:t>Pàgina</w:t>
    </w:r>
    <w:r w:rsidRPr="14960BE3" w:rsidR="14960BE3">
      <w:rPr>
        <w:i w:val="1"/>
        <w:iCs w:val="1"/>
        <w:sz w:val="16"/>
        <w:szCs w:val="16"/>
        <w:lang w:val="es-ES"/>
      </w:rPr>
      <w:t xml:space="preserve"> </w:t>
    </w:r>
    <w:r w:rsidRPr="14960BE3">
      <w:rPr>
        <w:i w:val="1"/>
        <w:iCs w:val="1"/>
        <w:sz w:val="16"/>
        <w:szCs w:val="16"/>
        <w:lang w:val="es-ES"/>
      </w:rPr>
      <w:fldChar w:fldCharType="begin"/>
    </w:r>
    <w:r w:rsidRPr="14960BE3">
      <w:rPr>
        <w:i w:val="1"/>
        <w:iCs w:val="1"/>
        <w:sz w:val="16"/>
        <w:szCs w:val="16"/>
      </w:rPr>
      <w:instrText xml:space="preserve">PAGE   \* MERGEFORMAT</w:instrText>
    </w:r>
    <w:r w:rsidRPr="14960BE3">
      <w:rPr>
        <w:i w:val="1"/>
        <w:iCs w:val="1"/>
        <w:sz w:val="16"/>
        <w:szCs w:val="16"/>
      </w:rPr>
      <w:fldChar w:fldCharType="separate"/>
    </w:r>
    <w:r w:rsidRPr="14960BE3" w:rsidR="14960BE3">
      <w:rPr>
        <w:i w:val="1"/>
        <w:iCs w:val="1"/>
        <w:sz w:val="16"/>
        <w:szCs w:val="16"/>
        <w:lang w:val="es-ES"/>
      </w:rPr>
      <w:t>9</w:t>
    </w:r>
    <w:r w:rsidRPr="14960BE3">
      <w:rPr>
        <w:i w:val="1"/>
        <w:iCs w:val="1"/>
        <w:sz w:val="16"/>
        <w:szCs w:val="16"/>
        <w:lang w:val="es-ES"/>
      </w:rPr>
      <w:fldChar w:fldCharType="end"/>
    </w:r>
    <w:r w:rsidRPr="14960BE3" w:rsidR="14960BE3">
      <w:rPr>
        <w:i w:val="1"/>
        <w:iCs w:val="1"/>
        <w:sz w:val="16"/>
        <w:szCs w:val="16"/>
        <w:lang w:val="es-ES"/>
      </w:rPr>
      <w:t xml:space="preserve"> de </w:t>
    </w:r>
    <w:r w:rsidRPr="14960BE3">
      <w:rPr>
        <w:i w:val="1"/>
        <w:iCs w:val="1"/>
        <w:noProof/>
        <w:sz w:val="16"/>
        <w:szCs w:val="16"/>
        <w:lang w:val="es-ES"/>
      </w:rPr>
      <w:fldChar w:fldCharType="begin"/>
    </w:r>
    <w:r w:rsidRPr="14960BE3">
      <w:rPr>
        <w:i w:val="1"/>
        <w:iCs w:val="1"/>
        <w:sz w:val="16"/>
        <w:szCs w:val="16"/>
      </w:rPr>
      <w:instrText xml:space="preserve"> NUMPAGES   \* MERGEFORMAT </w:instrText>
    </w:r>
    <w:r w:rsidRPr="14960BE3">
      <w:rPr>
        <w:i w:val="1"/>
        <w:iCs w:val="1"/>
        <w:sz w:val="16"/>
        <w:szCs w:val="16"/>
      </w:rPr>
      <w:fldChar w:fldCharType="separate"/>
    </w:r>
    <w:r w:rsidRPr="14960BE3" w:rsidR="14960BE3">
      <w:rPr>
        <w:i w:val="1"/>
        <w:iCs w:val="1"/>
        <w:noProof/>
        <w:sz w:val="16"/>
        <w:szCs w:val="16"/>
        <w:lang w:val="es-ES"/>
      </w:rPr>
      <w:t>2</w:t>
    </w:r>
    <w:r w:rsidRPr="14960BE3">
      <w:rPr>
        <w:i w:val="1"/>
        <w:iCs w:val="1"/>
        <w:noProof/>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0DCA" w:rsidP="000D1473" w:rsidRDefault="00460DCA" w14:paraId="36D027E6" w14:textId="77777777">
      <w:r>
        <w:separator/>
      </w:r>
    </w:p>
  </w:footnote>
  <w:footnote w:type="continuationSeparator" w:id="0">
    <w:p w:rsidR="00460DCA" w:rsidP="000D1473" w:rsidRDefault="00460DCA" w14:paraId="5166768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Pr="000D1473" w:rsidR="00EA585D" w:rsidP="000D1473" w:rsidRDefault="00FF402F" w14:paraId="19461EF9" w14:textId="0710A3A0">
    <w:pPr>
      <w:pStyle w:val="Capalera"/>
      <w:rPr>
        <w:b/>
        <w:bCs/>
        <w:sz w:val="32"/>
        <w:szCs w:val="36"/>
        <w:lang w:val="ca-ES"/>
      </w:rPr>
    </w:pPr>
    <w:r>
      <w:rPr>
        <w:noProof/>
      </w:rPr>
      <w:drawing>
        <wp:anchor distT="0" distB="0" distL="114300" distR="114300" simplePos="0" relativeHeight="251659264" behindDoc="0" locked="0" layoutInCell="1" allowOverlap="1" wp14:anchorId="21EC5FB6" wp14:editId="109DE0B7">
          <wp:simplePos x="0" y="0"/>
          <wp:positionH relativeFrom="column">
            <wp:posOffset>1089660</wp:posOffset>
          </wp:positionH>
          <wp:positionV relativeFrom="paragraph">
            <wp:posOffset>115874</wp:posOffset>
          </wp:positionV>
          <wp:extent cx="818984" cy="338682"/>
          <wp:effectExtent l="0" t="0" r="635" b="4445"/>
          <wp:wrapNone/>
          <wp:docPr id="11" name="Imatge 1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984" cy="3386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F6C6CF6" wp14:editId="4501C4D5">
          <wp:simplePos x="0" y="0"/>
          <wp:positionH relativeFrom="column">
            <wp:posOffset>773</wp:posOffset>
          </wp:positionH>
          <wp:positionV relativeFrom="paragraph">
            <wp:posOffset>87299</wp:posOffset>
          </wp:positionV>
          <wp:extent cx="1012825" cy="405130"/>
          <wp:effectExtent l="0" t="0" r="0" b="0"/>
          <wp:wrapNone/>
          <wp:docPr id="12" name="Imat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30011" b="29996"/>
                  <a:stretch/>
                </pic:blipFill>
                <pic:spPr bwMode="auto">
                  <a:xfrm>
                    <a:off x="0" y="0"/>
                    <a:ext cx="1016608" cy="4066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bullet"/>
      <w:lvlText w:val=""/>
      <w:lvlJc w:val="left"/>
      <w:pPr>
        <w:tabs>
          <w:tab w:val="num" w:pos="0"/>
        </w:tabs>
        <w:ind w:left="1065" w:hanging="360"/>
      </w:pPr>
      <w:rPr>
        <w:rFonts w:ascii="Symbol" w:hAnsi="Symbol" w:cs="Symbol"/>
      </w:rPr>
    </w:lvl>
  </w:abstractNum>
  <w:abstractNum w:abstractNumId="1" w15:restartNumberingAfterBreak="0">
    <w:nsid w:val="00000004"/>
    <w:multiLevelType w:val="singleLevel"/>
    <w:tmpl w:val="00000004"/>
    <w:name w:val="WW8Num6"/>
    <w:lvl w:ilvl="0">
      <w:start w:val="1"/>
      <w:numFmt w:val="bullet"/>
      <w:lvlText w:val=""/>
      <w:lvlJc w:val="left"/>
      <w:pPr>
        <w:tabs>
          <w:tab w:val="num" w:pos="0"/>
        </w:tabs>
        <w:ind w:left="1065" w:hanging="360"/>
      </w:pPr>
      <w:rPr>
        <w:rFonts w:ascii="Symbol" w:hAnsi="Symbol" w:cs="Symbol"/>
      </w:rPr>
    </w:lvl>
  </w:abstractNum>
  <w:abstractNum w:abstractNumId="2" w15:restartNumberingAfterBreak="0">
    <w:nsid w:val="00000005"/>
    <w:multiLevelType w:val="multilevel"/>
    <w:tmpl w:val="00000005"/>
    <w:name w:val="WW8Num7"/>
    <w:lvl w:ilvl="0">
      <w:start w:val="1"/>
      <w:numFmt w:val="decimal"/>
      <w:lvlText w:val="%1."/>
      <w:lvlJc w:val="left"/>
      <w:pPr>
        <w:tabs>
          <w:tab w:val="num" w:pos="0"/>
        </w:tabs>
        <w:ind w:left="705" w:hanging="705"/>
      </w:pPr>
    </w:lvl>
    <w:lvl w:ilvl="1">
      <w:start w:val="1"/>
      <w:numFmt w:val="bullet"/>
      <w:lvlText w:val=""/>
      <w:lvlJc w:val="left"/>
      <w:pPr>
        <w:tabs>
          <w:tab w:val="num" w:pos="0"/>
        </w:tabs>
        <w:ind w:left="1080" w:hanging="360"/>
      </w:pPr>
      <w:rPr>
        <w:rFonts w:ascii="Symbol" w:hAnsi="Symbol" w:cs="Symbol"/>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3271E4B"/>
    <w:multiLevelType w:val="hybridMultilevel"/>
    <w:tmpl w:val="405A26F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0C0B3564"/>
    <w:multiLevelType w:val="hybridMultilevel"/>
    <w:tmpl w:val="96326FE4"/>
    <w:lvl w:ilvl="0" w:tplc="04030001">
      <w:start w:val="1"/>
      <w:numFmt w:val="bullet"/>
      <w:lvlText w:val=""/>
      <w:lvlJc w:val="left"/>
      <w:pPr>
        <w:ind w:left="720" w:hanging="360"/>
      </w:pPr>
      <w:rPr>
        <w:rFonts w:hint="default" w:ascii="Symbol" w:hAnsi="Symbol"/>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 w15:restartNumberingAfterBreak="0">
    <w:nsid w:val="11646237"/>
    <w:multiLevelType w:val="singleLevel"/>
    <w:tmpl w:val="EDB01C10"/>
    <w:lvl w:ilvl="0">
      <w:start w:val="8008"/>
      <w:numFmt w:val="bullet"/>
      <w:lvlText w:val="-"/>
      <w:lvlJc w:val="left"/>
      <w:pPr>
        <w:tabs>
          <w:tab w:val="num" w:pos="360"/>
        </w:tabs>
        <w:ind w:left="360" w:hanging="360"/>
      </w:pPr>
    </w:lvl>
  </w:abstractNum>
  <w:abstractNum w:abstractNumId="6" w15:restartNumberingAfterBreak="0">
    <w:nsid w:val="159351C5"/>
    <w:multiLevelType w:val="hybridMultilevel"/>
    <w:tmpl w:val="5FEEBD4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 w15:restartNumberingAfterBreak="0">
    <w:nsid w:val="2EEF3E0C"/>
    <w:multiLevelType w:val="hybridMultilevel"/>
    <w:tmpl w:val="3944675E"/>
    <w:lvl w:ilvl="0" w:tplc="0C0A0003">
      <w:start w:val="1"/>
      <w:numFmt w:val="bullet"/>
      <w:lvlText w:val="o"/>
      <w:lvlJc w:val="left"/>
      <w:pPr>
        <w:ind w:left="1425" w:hanging="360"/>
      </w:pPr>
      <w:rPr>
        <w:rFonts w:hint="default" w:ascii="Courier New" w:hAnsi="Courier New" w:cs="Courier New"/>
      </w:rPr>
    </w:lvl>
    <w:lvl w:ilvl="1" w:tplc="0C0A0003" w:tentative="1">
      <w:start w:val="1"/>
      <w:numFmt w:val="bullet"/>
      <w:lvlText w:val="o"/>
      <w:lvlJc w:val="left"/>
      <w:pPr>
        <w:ind w:left="2145" w:hanging="360"/>
      </w:pPr>
      <w:rPr>
        <w:rFonts w:hint="default" w:ascii="Courier New" w:hAnsi="Courier New" w:cs="Courier New"/>
      </w:rPr>
    </w:lvl>
    <w:lvl w:ilvl="2" w:tplc="0C0A0005" w:tentative="1">
      <w:start w:val="1"/>
      <w:numFmt w:val="bullet"/>
      <w:lvlText w:val=""/>
      <w:lvlJc w:val="left"/>
      <w:pPr>
        <w:ind w:left="2865" w:hanging="360"/>
      </w:pPr>
      <w:rPr>
        <w:rFonts w:hint="default" w:ascii="Wingdings" w:hAnsi="Wingdings"/>
      </w:rPr>
    </w:lvl>
    <w:lvl w:ilvl="3" w:tplc="0C0A0001" w:tentative="1">
      <w:start w:val="1"/>
      <w:numFmt w:val="bullet"/>
      <w:lvlText w:val=""/>
      <w:lvlJc w:val="left"/>
      <w:pPr>
        <w:ind w:left="3585" w:hanging="360"/>
      </w:pPr>
      <w:rPr>
        <w:rFonts w:hint="default" w:ascii="Symbol" w:hAnsi="Symbol"/>
      </w:rPr>
    </w:lvl>
    <w:lvl w:ilvl="4" w:tplc="0C0A0003" w:tentative="1">
      <w:start w:val="1"/>
      <w:numFmt w:val="bullet"/>
      <w:lvlText w:val="o"/>
      <w:lvlJc w:val="left"/>
      <w:pPr>
        <w:ind w:left="4305" w:hanging="360"/>
      </w:pPr>
      <w:rPr>
        <w:rFonts w:hint="default" w:ascii="Courier New" w:hAnsi="Courier New" w:cs="Courier New"/>
      </w:rPr>
    </w:lvl>
    <w:lvl w:ilvl="5" w:tplc="0C0A0005" w:tentative="1">
      <w:start w:val="1"/>
      <w:numFmt w:val="bullet"/>
      <w:lvlText w:val=""/>
      <w:lvlJc w:val="left"/>
      <w:pPr>
        <w:ind w:left="5025" w:hanging="360"/>
      </w:pPr>
      <w:rPr>
        <w:rFonts w:hint="default" w:ascii="Wingdings" w:hAnsi="Wingdings"/>
      </w:rPr>
    </w:lvl>
    <w:lvl w:ilvl="6" w:tplc="0C0A0001" w:tentative="1">
      <w:start w:val="1"/>
      <w:numFmt w:val="bullet"/>
      <w:lvlText w:val=""/>
      <w:lvlJc w:val="left"/>
      <w:pPr>
        <w:ind w:left="5745" w:hanging="360"/>
      </w:pPr>
      <w:rPr>
        <w:rFonts w:hint="default" w:ascii="Symbol" w:hAnsi="Symbol"/>
      </w:rPr>
    </w:lvl>
    <w:lvl w:ilvl="7" w:tplc="0C0A0003" w:tentative="1">
      <w:start w:val="1"/>
      <w:numFmt w:val="bullet"/>
      <w:lvlText w:val="o"/>
      <w:lvlJc w:val="left"/>
      <w:pPr>
        <w:ind w:left="6465" w:hanging="360"/>
      </w:pPr>
      <w:rPr>
        <w:rFonts w:hint="default" w:ascii="Courier New" w:hAnsi="Courier New" w:cs="Courier New"/>
      </w:rPr>
    </w:lvl>
    <w:lvl w:ilvl="8" w:tplc="0C0A0005" w:tentative="1">
      <w:start w:val="1"/>
      <w:numFmt w:val="bullet"/>
      <w:lvlText w:val=""/>
      <w:lvlJc w:val="left"/>
      <w:pPr>
        <w:ind w:left="7185" w:hanging="360"/>
      </w:pPr>
      <w:rPr>
        <w:rFonts w:hint="default" w:ascii="Wingdings" w:hAnsi="Wingdings"/>
      </w:rPr>
    </w:lvl>
  </w:abstractNum>
  <w:abstractNum w:abstractNumId="8" w15:restartNumberingAfterBreak="0">
    <w:nsid w:val="2F714DCF"/>
    <w:multiLevelType w:val="hybridMultilevel"/>
    <w:tmpl w:val="6DCCBC7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34BB1B60"/>
    <w:multiLevelType w:val="hybridMultilevel"/>
    <w:tmpl w:val="F34C4F9A"/>
    <w:lvl w:ilvl="0" w:tplc="0C0A0003">
      <w:start w:val="1"/>
      <w:numFmt w:val="bullet"/>
      <w:lvlText w:val="o"/>
      <w:lvlJc w:val="left"/>
      <w:pPr>
        <w:ind w:left="1425" w:hanging="360"/>
      </w:pPr>
      <w:rPr>
        <w:rFonts w:hint="default" w:ascii="Courier New" w:hAnsi="Courier New" w:cs="Courier New"/>
      </w:rPr>
    </w:lvl>
    <w:lvl w:ilvl="1" w:tplc="0C0A0003" w:tentative="1">
      <w:start w:val="1"/>
      <w:numFmt w:val="bullet"/>
      <w:lvlText w:val="o"/>
      <w:lvlJc w:val="left"/>
      <w:pPr>
        <w:ind w:left="2145" w:hanging="360"/>
      </w:pPr>
      <w:rPr>
        <w:rFonts w:hint="default" w:ascii="Courier New" w:hAnsi="Courier New" w:cs="Courier New"/>
      </w:rPr>
    </w:lvl>
    <w:lvl w:ilvl="2" w:tplc="0C0A0005" w:tentative="1">
      <w:start w:val="1"/>
      <w:numFmt w:val="bullet"/>
      <w:lvlText w:val=""/>
      <w:lvlJc w:val="left"/>
      <w:pPr>
        <w:ind w:left="2865" w:hanging="360"/>
      </w:pPr>
      <w:rPr>
        <w:rFonts w:hint="default" w:ascii="Wingdings" w:hAnsi="Wingdings"/>
      </w:rPr>
    </w:lvl>
    <w:lvl w:ilvl="3" w:tplc="0C0A0001" w:tentative="1">
      <w:start w:val="1"/>
      <w:numFmt w:val="bullet"/>
      <w:lvlText w:val=""/>
      <w:lvlJc w:val="left"/>
      <w:pPr>
        <w:ind w:left="3585" w:hanging="360"/>
      </w:pPr>
      <w:rPr>
        <w:rFonts w:hint="default" w:ascii="Symbol" w:hAnsi="Symbol"/>
      </w:rPr>
    </w:lvl>
    <w:lvl w:ilvl="4" w:tplc="0C0A0003" w:tentative="1">
      <w:start w:val="1"/>
      <w:numFmt w:val="bullet"/>
      <w:lvlText w:val="o"/>
      <w:lvlJc w:val="left"/>
      <w:pPr>
        <w:ind w:left="4305" w:hanging="360"/>
      </w:pPr>
      <w:rPr>
        <w:rFonts w:hint="default" w:ascii="Courier New" w:hAnsi="Courier New" w:cs="Courier New"/>
      </w:rPr>
    </w:lvl>
    <w:lvl w:ilvl="5" w:tplc="0C0A0005" w:tentative="1">
      <w:start w:val="1"/>
      <w:numFmt w:val="bullet"/>
      <w:lvlText w:val=""/>
      <w:lvlJc w:val="left"/>
      <w:pPr>
        <w:ind w:left="5025" w:hanging="360"/>
      </w:pPr>
      <w:rPr>
        <w:rFonts w:hint="default" w:ascii="Wingdings" w:hAnsi="Wingdings"/>
      </w:rPr>
    </w:lvl>
    <w:lvl w:ilvl="6" w:tplc="0C0A0001" w:tentative="1">
      <w:start w:val="1"/>
      <w:numFmt w:val="bullet"/>
      <w:lvlText w:val=""/>
      <w:lvlJc w:val="left"/>
      <w:pPr>
        <w:ind w:left="5745" w:hanging="360"/>
      </w:pPr>
      <w:rPr>
        <w:rFonts w:hint="default" w:ascii="Symbol" w:hAnsi="Symbol"/>
      </w:rPr>
    </w:lvl>
    <w:lvl w:ilvl="7" w:tplc="0C0A0003" w:tentative="1">
      <w:start w:val="1"/>
      <w:numFmt w:val="bullet"/>
      <w:lvlText w:val="o"/>
      <w:lvlJc w:val="left"/>
      <w:pPr>
        <w:ind w:left="6465" w:hanging="360"/>
      </w:pPr>
      <w:rPr>
        <w:rFonts w:hint="default" w:ascii="Courier New" w:hAnsi="Courier New" w:cs="Courier New"/>
      </w:rPr>
    </w:lvl>
    <w:lvl w:ilvl="8" w:tplc="0C0A0005" w:tentative="1">
      <w:start w:val="1"/>
      <w:numFmt w:val="bullet"/>
      <w:lvlText w:val=""/>
      <w:lvlJc w:val="left"/>
      <w:pPr>
        <w:ind w:left="7185" w:hanging="360"/>
      </w:pPr>
      <w:rPr>
        <w:rFonts w:hint="default" w:ascii="Wingdings" w:hAnsi="Wingdings"/>
      </w:rPr>
    </w:lvl>
  </w:abstractNum>
  <w:abstractNum w:abstractNumId="10" w15:restartNumberingAfterBreak="0">
    <w:nsid w:val="366C1151"/>
    <w:multiLevelType w:val="hybridMultilevel"/>
    <w:tmpl w:val="71CACBE4"/>
    <w:lvl w:ilvl="0" w:tplc="2412315E">
      <w:start w:val="3"/>
      <w:numFmt w:val="bullet"/>
      <w:lvlText w:val="-"/>
      <w:lvlJc w:val="left"/>
      <w:pPr>
        <w:ind w:left="927" w:hanging="360"/>
      </w:pPr>
      <w:rPr>
        <w:rFonts w:hint="default" w:ascii="Calibri" w:hAnsi="Calibri" w:eastAsia="Times New Roman" w:cs="Cambria"/>
      </w:rPr>
    </w:lvl>
    <w:lvl w:ilvl="1" w:tplc="04030003">
      <w:start w:val="1"/>
      <w:numFmt w:val="bullet"/>
      <w:lvlText w:val="o"/>
      <w:lvlJc w:val="left"/>
      <w:pPr>
        <w:ind w:left="1647" w:hanging="360"/>
      </w:pPr>
      <w:rPr>
        <w:rFonts w:hint="default" w:ascii="Courier New" w:hAnsi="Courier New" w:cs="Courier New"/>
      </w:rPr>
    </w:lvl>
    <w:lvl w:ilvl="2" w:tplc="04030005">
      <w:start w:val="1"/>
      <w:numFmt w:val="bullet"/>
      <w:lvlText w:val=""/>
      <w:lvlJc w:val="left"/>
      <w:pPr>
        <w:ind w:left="2367" w:hanging="360"/>
      </w:pPr>
      <w:rPr>
        <w:rFonts w:hint="default" w:ascii="Wingdings" w:hAnsi="Wingdings"/>
      </w:rPr>
    </w:lvl>
    <w:lvl w:ilvl="3" w:tplc="04030001">
      <w:start w:val="1"/>
      <w:numFmt w:val="bullet"/>
      <w:lvlText w:val=""/>
      <w:lvlJc w:val="left"/>
      <w:pPr>
        <w:ind w:left="3087" w:hanging="360"/>
      </w:pPr>
      <w:rPr>
        <w:rFonts w:hint="default" w:ascii="Symbol" w:hAnsi="Symbol"/>
      </w:rPr>
    </w:lvl>
    <w:lvl w:ilvl="4" w:tplc="04030003">
      <w:start w:val="1"/>
      <w:numFmt w:val="bullet"/>
      <w:lvlText w:val="o"/>
      <w:lvlJc w:val="left"/>
      <w:pPr>
        <w:ind w:left="3807" w:hanging="360"/>
      </w:pPr>
      <w:rPr>
        <w:rFonts w:hint="default" w:ascii="Courier New" w:hAnsi="Courier New" w:cs="Courier New"/>
      </w:rPr>
    </w:lvl>
    <w:lvl w:ilvl="5" w:tplc="04030005">
      <w:start w:val="1"/>
      <w:numFmt w:val="bullet"/>
      <w:lvlText w:val=""/>
      <w:lvlJc w:val="left"/>
      <w:pPr>
        <w:ind w:left="4527" w:hanging="360"/>
      </w:pPr>
      <w:rPr>
        <w:rFonts w:hint="default" w:ascii="Wingdings" w:hAnsi="Wingdings"/>
      </w:rPr>
    </w:lvl>
    <w:lvl w:ilvl="6" w:tplc="04030001">
      <w:start w:val="1"/>
      <w:numFmt w:val="bullet"/>
      <w:lvlText w:val=""/>
      <w:lvlJc w:val="left"/>
      <w:pPr>
        <w:ind w:left="5247" w:hanging="360"/>
      </w:pPr>
      <w:rPr>
        <w:rFonts w:hint="default" w:ascii="Symbol" w:hAnsi="Symbol"/>
      </w:rPr>
    </w:lvl>
    <w:lvl w:ilvl="7" w:tplc="04030003">
      <w:start w:val="1"/>
      <w:numFmt w:val="bullet"/>
      <w:lvlText w:val="o"/>
      <w:lvlJc w:val="left"/>
      <w:pPr>
        <w:ind w:left="5967" w:hanging="360"/>
      </w:pPr>
      <w:rPr>
        <w:rFonts w:hint="default" w:ascii="Courier New" w:hAnsi="Courier New" w:cs="Courier New"/>
      </w:rPr>
    </w:lvl>
    <w:lvl w:ilvl="8" w:tplc="04030005">
      <w:start w:val="1"/>
      <w:numFmt w:val="bullet"/>
      <w:lvlText w:val=""/>
      <w:lvlJc w:val="left"/>
      <w:pPr>
        <w:ind w:left="6687" w:hanging="360"/>
      </w:pPr>
      <w:rPr>
        <w:rFonts w:hint="default" w:ascii="Wingdings" w:hAnsi="Wingdings"/>
      </w:rPr>
    </w:lvl>
  </w:abstractNum>
  <w:abstractNum w:abstractNumId="11" w15:restartNumberingAfterBreak="0">
    <w:nsid w:val="44EB1C35"/>
    <w:multiLevelType w:val="hybridMultilevel"/>
    <w:tmpl w:val="8EA49454"/>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2" w15:restartNumberingAfterBreak="0">
    <w:nsid w:val="6F4333B5"/>
    <w:multiLevelType w:val="hybridMultilevel"/>
    <w:tmpl w:val="D76E3234"/>
    <w:lvl w:ilvl="0" w:tplc="0C0A0001">
      <w:start w:val="1"/>
      <w:numFmt w:val="bullet"/>
      <w:lvlText w:val=""/>
      <w:lvlJc w:val="left"/>
      <w:pPr>
        <w:ind w:left="765" w:hanging="360"/>
      </w:pPr>
      <w:rPr>
        <w:rFonts w:hint="default" w:ascii="Symbol" w:hAnsi="Symbol"/>
      </w:rPr>
    </w:lvl>
    <w:lvl w:ilvl="1" w:tplc="0C0A0003" w:tentative="1">
      <w:start w:val="1"/>
      <w:numFmt w:val="bullet"/>
      <w:lvlText w:val="o"/>
      <w:lvlJc w:val="left"/>
      <w:pPr>
        <w:ind w:left="1485" w:hanging="360"/>
      </w:pPr>
      <w:rPr>
        <w:rFonts w:hint="default" w:ascii="Courier New" w:hAnsi="Courier New" w:cs="Courier New"/>
      </w:rPr>
    </w:lvl>
    <w:lvl w:ilvl="2" w:tplc="0C0A0005" w:tentative="1">
      <w:start w:val="1"/>
      <w:numFmt w:val="bullet"/>
      <w:lvlText w:val=""/>
      <w:lvlJc w:val="left"/>
      <w:pPr>
        <w:ind w:left="2205" w:hanging="360"/>
      </w:pPr>
      <w:rPr>
        <w:rFonts w:hint="default" w:ascii="Wingdings" w:hAnsi="Wingdings"/>
      </w:rPr>
    </w:lvl>
    <w:lvl w:ilvl="3" w:tplc="0C0A0001" w:tentative="1">
      <w:start w:val="1"/>
      <w:numFmt w:val="bullet"/>
      <w:lvlText w:val=""/>
      <w:lvlJc w:val="left"/>
      <w:pPr>
        <w:ind w:left="2925" w:hanging="360"/>
      </w:pPr>
      <w:rPr>
        <w:rFonts w:hint="default" w:ascii="Symbol" w:hAnsi="Symbol"/>
      </w:rPr>
    </w:lvl>
    <w:lvl w:ilvl="4" w:tplc="0C0A0003" w:tentative="1">
      <w:start w:val="1"/>
      <w:numFmt w:val="bullet"/>
      <w:lvlText w:val="o"/>
      <w:lvlJc w:val="left"/>
      <w:pPr>
        <w:ind w:left="3645" w:hanging="360"/>
      </w:pPr>
      <w:rPr>
        <w:rFonts w:hint="default" w:ascii="Courier New" w:hAnsi="Courier New" w:cs="Courier New"/>
      </w:rPr>
    </w:lvl>
    <w:lvl w:ilvl="5" w:tplc="0C0A0005" w:tentative="1">
      <w:start w:val="1"/>
      <w:numFmt w:val="bullet"/>
      <w:lvlText w:val=""/>
      <w:lvlJc w:val="left"/>
      <w:pPr>
        <w:ind w:left="4365" w:hanging="360"/>
      </w:pPr>
      <w:rPr>
        <w:rFonts w:hint="default" w:ascii="Wingdings" w:hAnsi="Wingdings"/>
      </w:rPr>
    </w:lvl>
    <w:lvl w:ilvl="6" w:tplc="0C0A0001" w:tentative="1">
      <w:start w:val="1"/>
      <w:numFmt w:val="bullet"/>
      <w:lvlText w:val=""/>
      <w:lvlJc w:val="left"/>
      <w:pPr>
        <w:ind w:left="5085" w:hanging="360"/>
      </w:pPr>
      <w:rPr>
        <w:rFonts w:hint="default" w:ascii="Symbol" w:hAnsi="Symbol"/>
      </w:rPr>
    </w:lvl>
    <w:lvl w:ilvl="7" w:tplc="0C0A0003" w:tentative="1">
      <w:start w:val="1"/>
      <w:numFmt w:val="bullet"/>
      <w:lvlText w:val="o"/>
      <w:lvlJc w:val="left"/>
      <w:pPr>
        <w:ind w:left="5805" w:hanging="360"/>
      </w:pPr>
      <w:rPr>
        <w:rFonts w:hint="default" w:ascii="Courier New" w:hAnsi="Courier New" w:cs="Courier New"/>
      </w:rPr>
    </w:lvl>
    <w:lvl w:ilvl="8" w:tplc="0C0A0005" w:tentative="1">
      <w:start w:val="1"/>
      <w:numFmt w:val="bullet"/>
      <w:lvlText w:val=""/>
      <w:lvlJc w:val="left"/>
      <w:pPr>
        <w:ind w:left="6525" w:hanging="360"/>
      </w:pPr>
      <w:rPr>
        <w:rFonts w:hint="default" w:ascii="Wingdings" w:hAnsi="Wingdings"/>
      </w:rPr>
    </w:lvl>
  </w:abstractNum>
  <w:abstractNum w:abstractNumId="13" w15:restartNumberingAfterBreak="0">
    <w:nsid w:val="74C866E2"/>
    <w:multiLevelType w:val="hybridMultilevel"/>
    <w:tmpl w:val="5956913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7B8979C6"/>
    <w:multiLevelType w:val="hybridMultilevel"/>
    <w:tmpl w:val="136219A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1344896936">
    <w:abstractNumId w:val="6"/>
  </w:num>
  <w:num w:numId="2" w16cid:durableId="1128206523">
    <w:abstractNumId w:val="11"/>
  </w:num>
  <w:num w:numId="3" w16cid:durableId="1728911441">
    <w:abstractNumId w:val="4"/>
  </w:num>
  <w:num w:numId="4" w16cid:durableId="1727027072">
    <w:abstractNumId w:val="13"/>
  </w:num>
  <w:num w:numId="5" w16cid:durableId="2103522743">
    <w:abstractNumId w:val="3"/>
  </w:num>
  <w:num w:numId="6" w16cid:durableId="32536670">
    <w:abstractNumId w:val="8"/>
  </w:num>
  <w:num w:numId="7" w16cid:durableId="252318746">
    <w:abstractNumId w:val="14"/>
  </w:num>
  <w:num w:numId="8" w16cid:durableId="1613393923">
    <w:abstractNumId w:val="5"/>
  </w:num>
  <w:num w:numId="9" w16cid:durableId="1310817142">
    <w:abstractNumId w:val="2"/>
  </w:num>
  <w:num w:numId="10" w16cid:durableId="1604609844">
    <w:abstractNumId w:val="0"/>
  </w:num>
  <w:num w:numId="11" w16cid:durableId="508302324">
    <w:abstractNumId w:val="7"/>
  </w:num>
  <w:num w:numId="12" w16cid:durableId="339091815">
    <w:abstractNumId w:val="9"/>
  </w:num>
  <w:num w:numId="13" w16cid:durableId="1723023522">
    <w:abstractNumId w:val="1"/>
  </w:num>
  <w:num w:numId="14" w16cid:durableId="548416697">
    <w:abstractNumId w:val="10"/>
  </w:num>
  <w:num w:numId="15" w16cid:durableId="977757892">
    <w:abstractNumId w:val="14"/>
  </w:num>
  <w:num w:numId="16" w16cid:durableId="1490094840">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16"/>
    <w:rsid w:val="0000577D"/>
    <w:rsid w:val="0000681B"/>
    <w:rsid w:val="00025E64"/>
    <w:rsid w:val="000267EE"/>
    <w:rsid w:val="00027F5C"/>
    <w:rsid w:val="000422AF"/>
    <w:rsid w:val="00054471"/>
    <w:rsid w:val="00072404"/>
    <w:rsid w:val="000843A7"/>
    <w:rsid w:val="0008706D"/>
    <w:rsid w:val="00090C0D"/>
    <w:rsid w:val="000A2963"/>
    <w:rsid w:val="000A3D66"/>
    <w:rsid w:val="000D053B"/>
    <w:rsid w:val="000D1473"/>
    <w:rsid w:val="000D18DB"/>
    <w:rsid w:val="000D1B5C"/>
    <w:rsid w:val="000D57B0"/>
    <w:rsid w:val="000D7270"/>
    <w:rsid w:val="000E2652"/>
    <w:rsid w:val="00104151"/>
    <w:rsid w:val="00123D57"/>
    <w:rsid w:val="001279E5"/>
    <w:rsid w:val="001353CB"/>
    <w:rsid w:val="001357D7"/>
    <w:rsid w:val="00140454"/>
    <w:rsid w:val="001518F3"/>
    <w:rsid w:val="00187C29"/>
    <w:rsid w:val="00192F89"/>
    <w:rsid w:val="00196F96"/>
    <w:rsid w:val="001B07B2"/>
    <w:rsid w:val="001D0248"/>
    <w:rsid w:val="002050A6"/>
    <w:rsid w:val="0021682F"/>
    <w:rsid w:val="00217D4B"/>
    <w:rsid w:val="00222603"/>
    <w:rsid w:val="00222612"/>
    <w:rsid w:val="0023163C"/>
    <w:rsid w:val="00234DB3"/>
    <w:rsid w:val="00235A5E"/>
    <w:rsid w:val="00244C51"/>
    <w:rsid w:val="002530E3"/>
    <w:rsid w:val="00265841"/>
    <w:rsid w:val="00270C89"/>
    <w:rsid w:val="00274164"/>
    <w:rsid w:val="00275FD5"/>
    <w:rsid w:val="00276BCD"/>
    <w:rsid w:val="00277B98"/>
    <w:rsid w:val="00281057"/>
    <w:rsid w:val="002A1C27"/>
    <w:rsid w:val="002B699B"/>
    <w:rsid w:val="002C71F3"/>
    <w:rsid w:val="002E021F"/>
    <w:rsid w:val="002E0ED7"/>
    <w:rsid w:val="002E18EC"/>
    <w:rsid w:val="00314282"/>
    <w:rsid w:val="00322EF0"/>
    <w:rsid w:val="00326FB6"/>
    <w:rsid w:val="0033104A"/>
    <w:rsid w:val="00342899"/>
    <w:rsid w:val="00345340"/>
    <w:rsid w:val="00353E66"/>
    <w:rsid w:val="00356492"/>
    <w:rsid w:val="00361482"/>
    <w:rsid w:val="003621AF"/>
    <w:rsid w:val="00370EB3"/>
    <w:rsid w:val="00380188"/>
    <w:rsid w:val="003816E0"/>
    <w:rsid w:val="0038323E"/>
    <w:rsid w:val="00385945"/>
    <w:rsid w:val="00391388"/>
    <w:rsid w:val="003928EB"/>
    <w:rsid w:val="00397039"/>
    <w:rsid w:val="003B531E"/>
    <w:rsid w:val="003B5524"/>
    <w:rsid w:val="003B6E62"/>
    <w:rsid w:val="003B7463"/>
    <w:rsid w:val="003C07F8"/>
    <w:rsid w:val="003C285F"/>
    <w:rsid w:val="003E0163"/>
    <w:rsid w:val="003E7AED"/>
    <w:rsid w:val="003F1FE1"/>
    <w:rsid w:val="003F752F"/>
    <w:rsid w:val="003F78E0"/>
    <w:rsid w:val="00410D60"/>
    <w:rsid w:val="00433859"/>
    <w:rsid w:val="00452D67"/>
    <w:rsid w:val="00454DC5"/>
    <w:rsid w:val="00460DCA"/>
    <w:rsid w:val="00464B18"/>
    <w:rsid w:val="004B098B"/>
    <w:rsid w:val="004B55A4"/>
    <w:rsid w:val="004C42DD"/>
    <w:rsid w:val="004C7243"/>
    <w:rsid w:val="004E5B4E"/>
    <w:rsid w:val="00503493"/>
    <w:rsid w:val="00511D5C"/>
    <w:rsid w:val="0053050B"/>
    <w:rsid w:val="00534F09"/>
    <w:rsid w:val="00553BAC"/>
    <w:rsid w:val="005565F1"/>
    <w:rsid w:val="00557EFB"/>
    <w:rsid w:val="00562CAA"/>
    <w:rsid w:val="00571E76"/>
    <w:rsid w:val="00574558"/>
    <w:rsid w:val="005C760E"/>
    <w:rsid w:val="005D0A6E"/>
    <w:rsid w:val="005D2043"/>
    <w:rsid w:val="005D25D3"/>
    <w:rsid w:val="005D5727"/>
    <w:rsid w:val="005D6545"/>
    <w:rsid w:val="005E1320"/>
    <w:rsid w:val="005E586E"/>
    <w:rsid w:val="005F17EE"/>
    <w:rsid w:val="00606F03"/>
    <w:rsid w:val="0061589B"/>
    <w:rsid w:val="006252BD"/>
    <w:rsid w:val="00626514"/>
    <w:rsid w:val="00627A98"/>
    <w:rsid w:val="00645316"/>
    <w:rsid w:val="006461E7"/>
    <w:rsid w:val="006674A3"/>
    <w:rsid w:val="0069620E"/>
    <w:rsid w:val="006B4F65"/>
    <w:rsid w:val="006C283D"/>
    <w:rsid w:val="006C53CC"/>
    <w:rsid w:val="006D3B1F"/>
    <w:rsid w:val="006E3FCC"/>
    <w:rsid w:val="006E71A8"/>
    <w:rsid w:val="006F43BC"/>
    <w:rsid w:val="00705A2A"/>
    <w:rsid w:val="00721E1E"/>
    <w:rsid w:val="00726AD6"/>
    <w:rsid w:val="00727A46"/>
    <w:rsid w:val="00732BB0"/>
    <w:rsid w:val="00743A62"/>
    <w:rsid w:val="0074435C"/>
    <w:rsid w:val="00746F8B"/>
    <w:rsid w:val="007472A4"/>
    <w:rsid w:val="007636F5"/>
    <w:rsid w:val="0077747A"/>
    <w:rsid w:val="007A50F4"/>
    <w:rsid w:val="007B1AE8"/>
    <w:rsid w:val="007C1CDB"/>
    <w:rsid w:val="007C7006"/>
    <w:rsid w:val="007C7B89"/>
    <w:rsid w:val="007E1C01"/>
    <w:rsid w:val="007E4340"/>
    <w:rsid w:val="007E59B9"/>
    <w:rsid w:val="007F1A5D"/>
    <w:rsid w:val="007F1C3A"/>
    <w:rsid w:val="007F374D"/>
    <w:rsid w:val="00806A5B"/>
    <w:rsid w:val="00842B84"/>
    <w:rsid w:val="00845171"/>
    <w:rsid w:val="008478DB"/>
    <w:rsid w:val="00851481"/>
    <w:rsid w:val="0086024F"/>
    <w:rsid w:val="008654C7"/>
    <w:rsid w:val="00870F99"/>
    <w:rsid w:val="00875827"/>
    <w:rsid w:val="00890081"/>
    <w:rsid w:val="00897A1A"/>
    <w:rsid w:val="008C52C3"/>
    <w:rsid w:val="008C5B54"/>
    <w:rsid w:val="008D5965"/>
    <w:rsid w:val="008D6853"/>
    <w:rsid w:val="008E279C"/>
    <w:rsid w:val="009421EF"/>
    <w:rsid w:val="00943031"/>
    <w:rsid w:val="00945678"/>
    <w:rsid w:val="0095316D"/>
    <w:rsid w:val="009670A4"/>
    <w:rsid w:val="00974F06"/>
    <w:rsid w:val="009760A3"/>
    <w:rsid w:val="00990902"/>
    <w:rsid w:val="00992E4A"/>
    <w:rsid w:val="00996500"/>
    <w:rsid w:val="009A4160"/>
    <w:rsid w:val="009B28CC"/>
    <w:rsid w:val="009C76E1"/>
    <w:rsid w:val="009E3DAC"/>
    <w:rsid w:val="009F21F7"/>
    <w:rsid w:val="009F60DA"/>
    <w:rsid w:val="00A01B26"/>
    <w:rsid w:val="00A01D3A"/>
    <w:rsid w:val="00A2614C"/>
    <w:rsid w:val="00A34DC6"/>
    <w:rsid w:val="00A42657"/>
    <w:rsid w:val="00A72E9D"/>
    <w:rsid w:val="00A802BC"/>
    <w:rsid w:val="00A81409"/>
    <w:rsid w:val="00A90408"/>
    <w:rsid w:val="00A94453"/>
    <w:rsid w:val="00A9752D"/>
    <w:rsid w:val="00AA054C"/>
    <w:rsid w:val="00AA0762"/>
    <w:rsid w:val="00AC1C6A"/>
    <w:rsid w:val="00AE4A6E"/>
    <w:rsid w:val="00AE617B"/>
    <w:rsid w:val="00AF1C7D"/>
    <w:rsid w:val="00AF6072"/>
    <w:rsid w:val="00B231E8"/>
    <w:rsid w:val="00B34AE6"/>
    <w:rsid w:val="00B423EE"/>
    <w:rsid w:val="00B4351F"/>
    <w:rsid w:val="00B55F31"/>
    <w:rsid w:val="00B77787"/>
    <w:rsid w:val="00B86878"/>
    <w:rsid w:val="00B90769"/>
    <w:rsid w:val="00BA368F"/>
    <w:rsid w:val="00BA53E0"/>
    <w:rsid w:val="00BA7267"/>
    <w:rsid w:val="00BB2232"/>
    <w:rsid w:val="00BB2527"/>
    <w:rsid w:val="00BB4FAD"/>
    <w:rsid w:val="00BC7003"/>
    <w:rsid w:val="00BD7376"/>
    <w:rsid w:val="00BE0284"/>
    <w:rsid w:val="00BE2EFC"/>
    <w:rsid w:val="00BF0897"/>
    <w:rsid w:val="00C0304F"/>
    <w:rsid w:val="00C0612F"/>
    <w:rsid w:val="00C21D0D"/>
    <w:rsid w:val="00C5392C"/>
    <w:rsid w:val="00C53EA9"/>
    <w:rsid w:val="00C55171"/>
    <w:rsid w:val="00C55701"/>
    <w:rsid w:val="00C6076B"/>
    <w:rsid w:val="00C63425"/>
    <w:rsid w:val="00C70A51"/>
    <w:rsid w:val="00C73570"/>
    <w:rsid w:val="00C800AA"/>
    <w:rsid w:val="00C92670"/>
    <w:rsid w:val="00C96291"/>
    <w:rsid w:val="00C96D9B"/>
    <w:rsid w:val="00CA00AA"/>
    <w:rsid w:val="00CA1240"/>
    <w:rsid w:val="00CC0BA6"/>
    <w:rsid w:val="00CC2B47"/>
    <w:rsid w:val="00CC54F7"/>
    <w:rsid w:val="00CD4DBF"/>
    <w:rsid w:val="00CE0253"/>
    <w:rsid w:val="00CE6120"/>
    <w:rsid w:val="00CE6A49"/>
    <w:rsid w:val="00CF0AD5"/>
    <w:rsid w:val="00CF436C"/>
    <w:rsid w:val="00CF7CB8"/>
    <w:rsid w:val="00D01FEB"/>
    <w:rsid w:val="00D23D70"/>
    <w:rsid w:val="00D35B4A"/>
    <w:rsid w:val="00D54F41"/>
    <w:rsid w:val="00D72D23"/>
    <w:rsid w:val="00D766D0"/>
    <w:rsid w:val="00DA6558"/>
    <w:rsid w:val="00DB064C"/>
    <w:rsid w:val="00DB43AF"/>
    <w:rsid w:val="00DB6CCE"/>
    <w:rsid w:val="00DD0A19"/>
    <w:rsid w:val="00DD6216"/>
    <w:rsid w:val="00DE0F87"/>
    <w:rsid w:val="00DE4A86"/>
    <w:rsid w:val="00DE4C13"/>
    <w:rsid w:val="00E17D3B"/>
    <w:rsid w:val="00E21C93"/>
    <w:rsid w:val="00E23966"/>
    <w:rsid w:val="00E262B2"/>
    <w:rsid w:val="00E3604E"/>
    <w:rsid w:val="00E42007"/>
    <w:rsid w:val="00E47B3A"/>
    <w:rsid w:val="00E503C5"/>
    <w:rsid w:val="00E60865"/>
    <w:rsid w:val="00E62099"/>
    <w:rsid w:val="00E668B9"/>
    <w:rsid w:val="00E74A8F"/>
    <w:rsid w:val="00E97665"/>
    <w:rsid w:val="00EA585D"/>
    <w:rsid w:val="00EB598A"/>
    <w:rsid w:val="00EC1DFF"/>
    <w:rsid w:val="00EE2C63"/>
    <w:rsid w:val="00EE45B8"/>
    <w:rsid w:val="00EF227D"/>
    <w:rsid w:val="00F00E82"/>
    <w:rsid w:val="00F10416"/>
    <w:rsid w:val="00F15F2D"/>
    <w:rsid w:val="00F20A4E"/>
    <w:rsid w:val="00F21E25"/>
    <w:rsid w:val="00F26F13"/>
    <w:rsid w:val="00F43B84"/>
    <w:rsid w:val="00F605E0"/>
    <w:rsid w:val="00F70064"/>
    <w:rsid w:val="00F74C96"/>
    <w:rsid w:val="00F82051"/>
    <w:rsid w:val="00F828DF"/>
    <w:rsid w:val="00F85144"/>
    <w:rsid w:val="00FA107D"/>
    <w:rsid w:val="00FA1BB5"/>
    <w:rsid w:val="00FB78D4"/>
    <w:rsid w:val="00FB7E83"/>
    <w:rsid w:val="00FE6BEB"/>
    <w:rsid w:val="00FF17E1"/>
    <w:rsid w:val="00FF1822"/>
    <w:rsid w:val="00FF402F"/>
    <w:rsid w:val="14960BE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3AF3D"/>
  <w15:docId w15:val="{D04070AE-CF97-4A4B-B10F-F6143D7CB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ca-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473"/>
    <w:pPr>
      <w:spacing w:before="120" w:after="120" w:line="240" w:lineRule="auto"/>
      <w:jc w:val="both"/>
    </w:pPr>
    <w:rPr>
      <w:rFonts w:ascii="Segoe UI" w:hAnsi="Segoe UI" w:cstheme="minorHAnsi"/>
      <w:sz w:val="18"/>
      <w:szCs w:val="20"/>
      <w:lang w:val="es-ES_tradnl"/>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paragraph" w:styleId="Pargrafdellista">
    <w:name w:val="List Paragraph"/>
    <w:basedOn w:val="Normal"/>
    <w:uiPriority w:val="34"/>
    <w:qFormat/>
    <w:rsid w:val="009B28CC"/>
    <w:pPr>
      <w:ind w:left="720"/>
    </w:pPr>
  </w:style>
  <w:style w:type="paragraph" w:styleId="Capalera">
    <w:name w:val="header"/>
    <w:basedOn w:val="Normal"/>
    <w:link w:val="CapaleraCar"/>
    <w:uiPriority w:val="99"/>
    <w:unhideWhenUsed/>
    <w:rsid w:val="00645316"/>
    <w:pPr>
      <w:tabs>
        <w:tab w:val="center" w:pos="4252"/>
        <w:tab w:val="right" w:pos="8504"/>
      </w:tabs>
      <w:spacing w:after="0"/>
    </w:pPr>
  </w:style>
  <w:style w:type="character" w:styleId="CapaleraCar" w:customStyle="1">
    <w:name w:val="Capçalera Car"/>
    <w:basedOn w:val="Lletraperdefectedelpargraf"/>
    <w:link w:val="Capalera"/>
    <w:uiPriority w:val="99"/>
    <w:rsid w:val="00645316"/>
    <w:rPr>
      <w:rFonts w:ascii="Arial" w:hAnsi="Arial"/>
    </w:rPr>
  </w:style>
  <w:style w:type="paragraph" w:styleId="Peu">
    <w:name w:val="footer"/>
    <w:basedOn w:val="Normal"/>
    <w:link w:val="PeuCar"/>
    <w:uiPriority w:val="99"/>
    <w:unhideWhenUsed/>
    <w:rsid w:val="00645316"/>
    <w:pPr>
      <w:tabs>
        <w:tab w:val="center" w:pos="4252"/>
        <w:tab w:val="right" w:pos="8504"/>
      </w:tabs>
      <w:spacing w:after="0"/>
    </w:pPr>
  </w:style>
  <w:style w:type="character" w:styleId="PeuCar" w:customStyle="1">
    <w:name w:val="Peu Car"/>
    <w:basedOn w:val="Lletraperdefectedelpargraf"/>
    <w:link w:val="Peu"/>
    <w:uiPriority w:val="99"/>
    <w:rsid w:val="00645316"/>
    <w:rPr>
      <w:rFonts w:ascii="Arial" w:hAnsi="Arial"/>
    </w:rPr>
  </w:style>
  <w:style w:type="table" w:styleId="Taulaambquadrcula">
    <w:name w:val="Table Grid"/>
    <w:basedOn w:val="Taulanormal"/>
    <w:uiPriority w:val="59"/>
    <w:rsid w:val="00CE6120"/>
    <w:pPr>
      <w:spacing w:after="0" w:line="240" w:lineRule="auto"/>
    </w:pPr>
    <w:rPr>
      <w:rFonts w:ascii="Times New Roman" w:hAnsi="Times New Roman" w:eastAsia="Times New Roman" w:cs="Times New Roman"/>
      <w:sz w:val="20"/>
      <w:szCs w:val="20"/>
      <w:lang w:val="es-ES"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lla">
    <w:name w:val="Hyperlink"/>
    <w:unhideWhenUsed/>
    <w:rsid w:val="0077747A"/>
    <w:rPr>
      <w:color w:val="0000FF"/>
      <w:u w:val="single"/>
    </w:rPr>
  </w:style>
  <w:style w:type="paragraph" w:styleId="Textindependent2">
    <w:name w:val="Body Text 2"/>
    <w:basedOn w:val="Normal"/>
    <w:link w:val="Textindependent2Car"/>
    <w:unhideWhenUsed/>
    <w:rsid w:val="0077747A"/>
    <w:pPr>
      <w:pBdr>
        <w:top w:val="single" w:color="auto" w:sz="4" w:space="1"/>
        <w:left w:val="single" w:color="auto" w:sz="4" w:space="4"/>
        <w:bottom w:val="single" w:color="auto" w:sz="4" w:space="1"/>
        <w:right w:val="single" w:color="auto" w:sz="4" w:space="4"/>
      </w:pBdr>
      <w:shd w:val="clear" w:color="auto" w:fill="E0E0E0"/>
      <w:spacing w:after="0"/>
      <w:jc w:val="center"/>
    </w:pPr>
    <w:rPr>
      <w:rFonts w:ascii="manubens" w:hAnsi="manubens" w:eastAsia="Times New Roman"/>
      <w:b/>
      <w:bCs/>
      <w:sz w:val="30"/>
      <w:szCs w:val="24"/>
      <w:lang w:val="es-ES" w:eastAsia="es-ES"/>
    </w:rPr>
  </w:style>
  <w:style w:type="character" w:styleId="Textindependent2Car" w:customStyle="1">
    <w:name w:val="Text independent 2 Car"/>
    <w:basedOn w:val="Lletraperdefectedelpargraf"/>
    <w:link w:val="Textindependent2"/>
    <w:rsid w:val="0077747A"/>
    <w:rPr>
      <w:rFonts w:ascii="manubens" w:hAnsi="manubens" w:eastAsia="Times New Roman" w:cs="Arial"/>
      <w:b/>
      <w:bCs/>
      <w:sz w:val="30"/>
      <w:szCs w:val="24"/>
      <w:shd w:val="clear" w:color="auto" w:fill="E0E0E0"/>
      <w:lang w:val="es-ES" w:eastAsia="es-ES"/>
    </w:rPr>
  </w:style>
  <w:style w:type="character" w:styleId="WW8Num1z0" w:customStyle="1">
    <w:name w:val="WW8Num1z0"/>
    <w:rsid w:val="00F82051"/>
    <w:rPr>
      <w:rFonts w:ascii="Symbol" w:hAnsi="Symbol" w:cs="Symbol"/>
    </w:rPr>
  </w:style>
  <w:style w:type="paragraph" w:styleId="Textindependent3">
    <w:name w:val="Body Text 3"/>
    <w:basedOn w:val="Normal"/>
    <w:link w:val="Textindependent3Car"/>
    <w:uiPriority w:val="99"/>
    <w:semiHidden/>
    <w:unhideWhenUsed/>
    <w:rsid w:val="00F26F13"/>
    <w:rPr>
      <w:sz w:val="16"/>
      <w:szCs w:val="16"/>
    </w:rPr>
  </w:style>
  <w:style w:type="character" w:styleId="Textindependent3Car" w:customStyle="1">
    <w:name w:val="Text independent 3 Car"/>
    <w:basedOn w:val="Lletraperdefectedelpargraf"/>
    <w:link w:val="Textindependent3"/>
    <w:uiPriority w:val="99"/>
    <w:semiHidden/>
    <w:rsid w:val="00F26F13"/>
    <w:rPr>
      <w:rFonts w:ascii="Arial" w:hAnsi="Arial" w:cs="Arial"/>
      <w:sz w:val="16"/>
      <w:szCs w:val="16"/>
      <w:lang w:val="es-ES_tradnl"/>
    </w:rPr>
  </w:style>
  <w:style w:type="paragraph" w:styleId="Textdeglobus">
    <w:name w:val="Balloon Text"/>
    <w:basedOn w:val="Normal"/>
    <w:link w:val="TextdeglobusCar"/>
    <w:uiPriority w:val="99"/>
    <w:semiHidden/>
    <w:unhideWhenUsed/>
    <w:rsid w:val="000D18DB"/>
    <w:pPr>
      <w:spacing w:before="0" w:after="0"/>
    </w:pPr>
    <w:rPr>
      <w:rFonts w:cs="Segoe UI"/>
      <w:szCs w:val="18"/>
    </w:rPr>
  </w:style>
  <w:style w:type="character" w:styleId="TextdeglobusCar" w:customStyle="1">
    <w:name w:val="Text de globus Car"/>
    <w:basedOn w:val="Lletraperdefectedelpargraf"/>
    <w:link w:val="Textdeglobus"/>
    <w:uiPriority w:val="99"/>
    <w:semiHidden/>
    <w:rsid w:val="000D18DB"/>
    <w:rPr>
      <w:rFonts w:ascii="Segoe UI" w:hAnsi="Segoe UI" w:cs="Segoe UI"/>
      <w:sz w:val="18"/>
      <w:szCs w:val="18"/>
      <w:lang w:val="es-ES_tradnl"/>
    </w:rPr>
  </w:style>
  <w:style w:type="character" w:styleId="Mencisenseresoldre">
    <w:name w:val="Unresolved Mention"/>
    <w:basedOn w:val="Lletraperdefectedelpargraf"/>
    <w:uiPriority w:val="99"/>
    <w:semiHidden/>
    <w:unhideWhenUsed/>
    <w:rsid w:val="00353E66"/>
    <w:rPr>
      <w:color w:val="605E5C"/>
      <w:shd w:val="clear" w:color="auto" w:fill="E1DFDD"/>
    </w:rPr>
  </w:style>
  <w:style w:type="paragraph" w:styleId="Revisi">
    <w:name w:val="Revision"/>
    <w:hidden/>
    <w:uiPriority w:val="99"/>
    <w:semiHidden/>
    <w:rsid w:val="005D6545"/>
    <w:pPr>
      <w:spacing w:after="0" w:line="240" w:lineRule="auto"/>
    </w:pPr>
    <w:rPr>
      <w:rFonts w:ascii="Segoe UI" w:hAnsi="Segoe UI" w:cstheme="minorHAnsi"/>
      <w:sz w:val="18"/>
      <w:szCs w:val="20"/>
      <w:lang w:val="es-ES_tradnl"/>
    </w:rPr>
  </w:style>
  <w:style w:type="paragraph" w:styleId="NormalWeb">
    <w:name w:val="Normal (Web)"/>
    <w:basedOn w:val="Normal"/>
    <w:uiPriority w:val="99"/>
    <w:unhideWhenUsed/>
    <w:rsid w:val="00E74A8F"/>
    <w:pPr>
      <w:spacing w:before="100" w:beforeAutospacing="1" w:after="100" w:afterAutospacing="1"/>
      <w:jc w:val="left"/>
    </w:pPr>
    <w:rPr>
      <w:rFonts w:ascii="Times New Roman" w:hAnsi="Times New Roman" w:eastAsia="Times New Roman" w:cs="Times New Roman"/>
      <w:sz w:val="24"/>
      <w:szCs w:val="24"/>
      <w:lang w:val="es-ES" w:eastAsia="es-ES"/>
    </w:rPr>
  </w:style>
  <w:style w:type="character" w:styleId="notranslate" w:customStyle="1">
    <w:name w:val="notranslate"/>
    <w:basedOn w:val="Lletraperdefectedelpargraf"/>
    <w:rsid w:val="00E74A8F"/>
  </w:style>
  <w:style w:type="character" w:styleId="Textdelcontenidor">
    <w:name w:val="Placeholder Text"/>
    <w:basedOn w:val="Lletraperdefectedelpargraf"/>
    <w:uiPriority w:val="99"/>
    <w:semiHidden/>
    <w:rsid w:val="00A34D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81892">
      <w:bodyDiv w:val="1"/>
      <w:marLeft w:val="0"/>
      <w:marRight w:val="0"/>
      <w:marTop w:val="0"/>
      <w:marBottom w:val="0"/>
      <w:divBdr>
        <w:top w:val="none" w:sz="0" w:space="0" w:color="auto"/>
        <w:left w:val="none" w:sz="0" w:space="0" w:color="auto"/>
        <w:bottom w:val="none" w:sz="0" w:space="0" w:color="auto"/>
        <w:right w:val="none" w:sz="0" w:space="0" w:color="auto"/>
      </w:divBdr>
    </w:div>
    <w:div w:id="466050969">
      <w:bodyDiv w:val="1"/>
      <w:marLeft w:val="0"/>
      <w:marRight w:val="0"/>
      <w:marTop w:val="0"/>
      <w:marBottom w:val="0"/>
      <w:divBdr>
        <w:top w:val="none" w:sz="0" w:space="0" w:color="auto"/>
        <w:left w:val="none" w:sz="0" w:space="0" w:color="auto"/>
        <w:bottom w:val="none" w:sz="0" w:space="0" w:color="auto"/>
        <w:right w:val="none" w:sz="0" w:space="0" w:color="auto"/>
      </w:divBdr>
    </w:div>
    <w:div w:id="620109609">
      <w:bodyDiv w:val="1"/>
      <w:marLeft w:val="0"/>
      <w:marRight w:val="0"/>
      <w:marTop w:val="0"/>
      <w:marBottom w:val="0"/>
      <w:divBdr>
        <w:top w:val="none" w:sz="0" w:space="0" w:color="auto"/>
        <w:left w:val="none" w:sz="0" w:space="0" w:color="auto"/>
        <w:bottom w:val="none" w:sz="0" w:space="0" w:color="auto"/>
        <w:right w:val="none" w:sz="0" w:space="0" w:color="auto"/>
      </w:divBdr>
    </w:div>
    <w:div w:id="714814934">
      <w:bodyDiv w:val="1"/>
      <w:marLeft w:val="0"/>
      <w:marRight w:val="0"/>
      <w:marTop w:val="0"/>
      <w:marBottom w:val="0"/>
      <w:divBdr>
        <w:top w:val="none" w:sz="0" w:space="0" w:color="auto"/>
        <w:left w:val="none" w:sz="0" w:space="0" w:color="auto"/>
        <w:bottom w:val="none" w:sz="0" w:space="0" w:color="auto"/>
        <w:right w:val="none" w:sz="0" w:space="0" w:color="auto"/>
      </w:divBdr>
    </w:div>
    <w:div w:id="1026559786">
      <w:bodyDiv w:val="1"/>
      <w:marLeft w:val="0"/>
      <w:marRight w:val="0"/>
      <w:marTop w:val="0"/>
      <w:marBottom w:val="0"/>
      <w:divBdr>
        <w:top w:val="none" w:sz="0" w:space="0" w:color="auto"/>
        <w:left w:val="none" w:sz="0" w:space="0" w:color="auto"/>
        <w:bottom w:val="none" w:sz="0" w:space="0" w:color="auto"/>
        <w:right w:val="none" w:sz="0" w:space="0" w:color="auto"/>
      </w:divBdr>
    </w:div>
    <w:div w:id="1055003566">
      <w:bodyDiv w:val="1"/>
      <w:marLeft w:val="0"/>
      <w:marRight w:val="0"/>
      <w:marTop w:val="0"/>
      <w:marBottom w:val="0"/>
      <w:divBdr>
        <w:top w:val="none" w:sz="0" w:space="0" w:color="auto"/>
        <w:left w:val="none" w:sz="0" w:space="0" w:color="auto"/>
        <w:bottom w:val="none" w:sz="0" w:space="0" w:color="auto"/>
        <w:right w:val="none" w:sz="0" w:space="0" w:color="auto"/>
      </w:divBdr>
    </w:div>
    <w:div w:id="1089038755">
      <w:bodyDiv w:val="1"/>
      <w:marLeft w:val="0"/>
      <w:marRight w:val="0"/>
      <w:marTop w:val="0"/>
      <w:marBottom w:val="0"/>
      <w:divBdr>
        <w:top w:val="none" w:sz="0" w:space="0" w:color="auto"/>
        <w:left w:val="none" w:sz="0" w:space="0" w:color="auto"/>
        <w:bottom w:val="none" w:sz="0" w:space="0" w:color="auto"/>
        <w:right w:val="none" w:sz="0" w:space="0" w:color="auto"/>
      </w:divBdr>
    </w:div>
    <w:div w:id="1143351072">
      <w:bodyDiv w:val="1"/>
      <w:marLeft w:val="0"/>
      <w:marRight w:val="0"/>
      <w:marTop w:val="0"/>
      <w:marBottom w:val="0"/>
      <w:divBdr>
        <w:top w:val="none" w:sz="0" w:space="0" w:color="auto"/>
        <w:left w:val="none" w:sz="0" w:space="0" w:color="auto"/>
        <w:bottom w:val="none" w:sz="0" w:space="0" w:color="auto"/>
        <w:right w:val="none" w:sz="0" w:space="0" w:color="auto"/>
      </w:divBdr>
    </w:div>
    <w:div w:id="1184973084">
      <w:bodyDiv w:val="1"/>
      <w:marLeft w:val="0"/>
      <w:marRight w:val="0"/>
      <w:marTop w:val="0"/>
      <w:marBottom w:val="0"/>
      <w:divBdr>
        <w:top w:val="none" w:sz="0" w:space="0" w:color="auto"/>
        <w:left w:val="none" w:sz="0" w:space="0" w:color="auto"/>
        <w:bottom w:val="none" w:sz="0" w:space="0" w:color="auto"/>
        <w:right w:val="none" w:sz="0" w:space="0" w:color="auto"/>
      </w:divBdr>
    </w:div>
    <w:div w:id="1270046042">
      <w:bodyDiv w:val="1"/>
      <w:marLeft w:val="0"/>
      <w:marRight w:val="0"/>
      <w:marTop w:val="0"/>
      <w:marBottom w:val="0"/>
      <w:divBdr>
        <w:top w:val="none" w:sz="0" w:space="0" w:color="auto"/>
        <w:left w:val="none" w:sz="0" w:space="0" w:color="auto"/>
        <w:bottom w:val="none" w:sz="0" w:space="0" w:color="auto"/>
        <w:right w:val="none" w:sz="0" w:space="0" w:color="auto"/>
      </w:divBdr>
    </w:div>
    <w:div w:id="1368137034">
      <w:bodyDiv w:val="1"/>
      <w:marLeft w:val="0"/>
      <w:marRight w:val="0"/>
      <w:marTop w:val="0"/>
      <w:marBottom w:val="0"/>
      <w:divBdr>
        <w:top w:val="none" w:sz="0" w:space="0" w:color="auto"/>
        <w:left w:val="none" w:sz="0" w:space="0" w:color="auto"/>
        <w:bottom w:val="none" w:sz="0" w:space="0" w:color="auto"/>
        <w:right w:val="none" w:sz="0" w:space="0" w:color="auto"/>
      </w:divBdr>
    </w:div>
    <w:div w:id="1487162216">
      <w:bodyDiv w:val="1"/>
      <w:marLeft w:val="0"/>
      <w:marRight w:val="0"/>
      <w:marTop w:val="0"/>
      <w:marBottom w:val="0"/>
      <w:divBdr>
        <w:top w:val="none" w:sz="0" w:space="0" w:color="auto"/>
        <w:left w:val="none" w:sz="0" w:space="0" w:color="auto"/>
        <w:bottom w:val="none" w:sz="0" w:space="0" w:color="auto"/>
        <w:right w:val="none" w:sz="0" w:space="0" w:color="auto"/>
      </w:divBdr>
    </w:div>
    <w:div w:id="1493914506">
      <w:bodyDiv w:val="1"/>
      <w:marLeft w:val="0"/>
      <w:marRight w:val="0"/>
      <w:marTop w:val="0"/>
      <w:marBottom w:val="0"/>
      <w:divBdr>
        <w:top w:val="none" w:sz="0" w:space="0" w:color="auto"/>
        <w:left w:val="none" w:sz="0" w:space="0" w:color="auto"/>
        <w:bottom w:val="none" w:sz="0" w:space="0" w:color="auto"/>
        <w:right w:val="none" w:sz="0" w:space="0" w:color="auto"/>
      </w:divBdr>
    </w:div>
    <w:div w:id="1527786975">
      <w:bodyDiv w:val="1"/>
      <w:marLeft w:val="0"/>
      <w:marRight w:val="0"/>
      <w:marTop w:val="0"/>
      <w:marBottom w:val="0"/>
      <w:divBdr>
        <w:top w:val="none" w:sz="0" w:space="0" w:color="auto"/>
        <w:left w:val="none" w:sz="0" w:space="0" w:color="auto"/>
        <w:bottom w:val="none" w:sz="0" w:space="0" w:color="auto"/>
        <w:right w:val="none" w:sz="0" w:space="0" w:color="auto"/>
      </w:divBdr>
    </w:div>
    <w:div w:id="1727026145">
      <w:bodyDiv w:val="1"/>
      <w:marLeft w:val="0"/>
      <w:marRight w:val="0"/>
      <w:marTop w:val="0"/>
      <w:marBottom w:val="0"/>
      <w:divBdr>
        <w:top w:val="none" w:sz="0" w:space="0" w:color="auto"/>
        <w:left w:val="none" w:sz="0" w:space="0" w:color="auto"/>
        <w:bottom w:val="none" w:sz="0" w:space="0" w:color="auto"/>
        <w:right w:val="none" w:sz="0" w:space="0" w:color="auto"/>
      </w:divBdr>
    </w:div>
    <w:div w:id="1974944246">
      <w:bodyDiv w:val="1"/>
      <w:marLeft w:val="0"/>
      <w:marRight w:val="0"/>
      <w:marTop w:val="0"/>
      <w:marBottom w:val="0"/>
      <w:divBdr>
        <w:top w:val="none" w:sz="0" w:space="0" w:color="auto"/>
        <w:left w:val="none" w:sz="0" w:space="0" w:color="auto"/>
        <w:bottom w:val="none" w:sz="0" w:space="0" w:color="auto"/>
        <w:right w:val="none" w:sz="0" w:space="0" w:color="auto"/>
      </w:divBdr>
    </w:div>
    <w:div w:id="2014142376">
      <w:bodyDiv w:val="1"/>
      <w:marLeft w:val="0"/>
      <w:marRight w:val="0"/>
      <w:marTop w:val="0"/>
      <w:marBottom w:val="0"/>
      <w:divBdr>
        <w:top w:val="none" w:sz="0" w:space="0" w:color="auto"/>
        <w:left w:val="none" w:sz="0" w:space="0" w:color="auto"/>
        <w:bottom w:val="none" w:sz="0" w:space="0" w:color="auto"/>
        <w:right w:val="none" w:sz="0" w:space="0" w:color="auto"/>
      </w:divBdr>
    </w:div>
    <w:div w:id="2073043483">
      <w:bodyDiv w:val="1"/>
      <w:marLeft w:val="0"/>
      <w:marRight w:val="0"/>
      <w:marTop w:val="0"/>
      <w:marBottom w:val="0"/>
      <w:divBdr>
        <w:top w:val="none" w:sz="0" w:space="0" w:color="auto"/>
        <w:left w:val="none" w:sz="0" w:space="0" w:color="auto"/>
        <w:bottom w:val="none" w:sz="0" w:space="0" w:color="auto"/>
        <w:right w:val="none" w:sz="0" w:space="0" w:color="auto"/>
      </w:divBdr>
    </w:div>
    <w:div w:id="2092237613">
      <w:bodyDiv w:val="1"/>
      <w:marLeft w:val="0"/>
      <w:marRight w:val="0"/>
      <w:marTop w:val="0"/>
      <w:marBottom w:val="0"/>
      <w:divBdr>
        <w:top w:val="none" w:sz="0" w:space="0" w:color="auto"/>
        <w:left w:val="none" w:sz="0" w:space="0" w:color="auto"/>
        <w:bottom w:val="none" w:sz="0" w:space="0" w:color="auto"/>
        <w:right w:val="none" w:sz="0" w:space="0" w:color="auto"/>
      </w:divBdr>
    </w:div>
    <w:div w:id="21300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889F83-3E67-4570-9EF2-ABF0265F2C51}">
  <ds:schemaRefs>
    <ds:schemaRef ds:uri="http://schemas.microsoft.com/office/2006/metadata/properties"/>
    <ds:schemaRef ds:uri="http://schemas.microsoft.com/office/infopath/2007/PartnerControls"/>
    <ds:schemaRef ds:uri="792fb774-1196-40a0-a765-164526b6d76d"/>
    <ds:schemaRef ds:uri="15b1ea0d-1df9-4e13-935b-926ae9125f0c"/>
  </ds:schemaRefs>
</ds:datastoreItem>
</file>

<file path=customXml/itemProps2.xml><?xml version="1.0" encoding="utf-8"?>
<ds:datastoreItem xmlns:ds="http://schemas.openxmlformats.org/officeDocument/2006/customXml" ds:itemID="{9A969637-DBD3-43D0-8248-6C3E45CB4D4E}"/>
</file>

<file path=customXml/itemProps3.xml><?xml version="1.0" encoding="utf-8"?>
<ds:datastoreItem xmlns:ds="http://schemas.openxmlformats.org/officeDocument/2006/customXml" ds:itemID="{B9B86751-B77F-4A06-B25C-9ED9D003A21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Jordi Roca</cp:lastModifiedBy>
  <cp:revision>21</cp:revision>
  <dcterms:created xsi:type="dcterms:W3CDTF">2023-09-21T11:14:00Z</dcterms:created>
  <dcterms:modified xsi:type="dcterms:W3CDTF">2025-11-20T12:19:13Z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_clientes">
    <vt:lpwstr>•	Clientes que lo requieran para entrar a sus instalaciones o colaborar en sus proyectos.</vt:lpwstr>
  </property>
  <property fmtid="{D5CDD505-2E9C-101B-9397-08002B2CF9AE}" pid="3" name="info_info">
    <vt:lpwstr>•	...</vt:lpwstr>
  </property>
  <property fmtid="{D5CDD505-2E9C-101B-9397-08002B2CF9AE}" pid="4" name="info_title">
    <vt:lpwstr>CONFIDENCIALIDAD Y SEGURIDAD  INFORMACIÓN CONFIDENCIAL</vt:lpwstr>
  </property>
  <property fmtid="{D5CDD505-2E9C-101B-9397-08002B2CF9AE}" pid="5" name="info_localidad">
    <vt:lpwstr>BARCELONA</vt:lpwstr>
  </property>
  <property fmtid="{D5CDD505-2E9C-101B-9397-08002B2CF9AE}" pid="6" name="info_empresa">
    <vt:lpwstr>Centre Mèdic de Reproducció Barcelona, S.L.</vt:lpwstr>
  </property>
  <property fmtid="{D5CDD505-2E9C-101B-9397-08002B2CF9AE}" pid="7" name="info_alias">
    <vt:lpwstr>CMRB</vt:lpwstr>
  </property>
  <property fmtid="{D5CDD505-2E9C-101B-9397-08002B2CF9AE}" pid="8" name="ing_nombre">
    <vt:lpwstr>______________</vt:lpwstr>
  </property>
  <property fmtid="{D5CDD505-2E9C-101B-9397-08002B2CF9AE}" pid="9" name="ing_dni">
    <vt:lpwstr>____________________</vt:lpwstr>
  </property>
  <property fmtid="{D5CDD505-2E9C-101B-9397-08002B2CF9AE}" pid="10" name="info_arco">
    <vt:lpwstr>por correo ordinario a C/ Sabino Arana, 38 1º 1ª o por teléfono a 935127392 o por e-mail a info@cmrbarcelona.com</vt:lpwstr>
  </property>
  <property fmtid="{D5CDD505-2E9C-101B-9397-08002B2CF9AE}" pid="11" name="ContentTypeId">
    <vt:lpwstr>0x010100A747B8C1A74757498A2029EF7A2CB39D</vt:lpwstr>
  </property>
  <property fmtid="{D5CDD505-2E9C-101B-9397-08002B2CF9AE}" pid="12" name="MediaServiceImageTags">
    <vt:lpwstr/>
  </property>
  <property fmtid="{D5CDD505-2E9C-101B-9397-08002B2CF9AE}" pid="13" name="_ExtendedDescription">
    <vt:lpwstr/>
  </property>
</Properties>
</file>