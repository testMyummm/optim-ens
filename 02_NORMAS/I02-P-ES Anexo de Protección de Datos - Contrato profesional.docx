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D1473" w:rsidR="006252BD" w:rsidP="000D1473" w:rsidRDefault="00E3604E" w14:paraId="0DCC4A3F" w14:textId="770998C3">
      <w:pPr>
        <w:jc w:val="center"/>
        <w:rPr>
          <w:b/>
          <w:bCs/>
          <w:sz w:val="20"/>
          <w:szCs w:val="22"/>
        </w:rPr>
      </w:pPr>
      <w:r w:rsidRPr="000D1473">
        <w:rPr>
          <w:b/>
          <w:bCs/>
          <w:sz w:val="20"/>
          <w:szCs w:val="22"/>
        </w:rPr>
        <w:t>INFORMACIÓN</w:t>
      </w:r>
      <w:r w:rsidRPr="000D1473" w:rsidR="00EC1DFF">
        <w:rPr>
          <w:b/>
          <w:bCs/>
          <w:sz w:val="20"/>
          <w:szCs w:val="22"/>
        </w:rPr>
        <w:t xml:space="preserve"> </w:t>
      </w:r>
      <w:r w:rsidR="006B1858">
        <w:rPr>
          <w:b/>
          <w:bCs/>
          <w:sz w:val="20"/>
          <w:szCs w:val="22"/>
        </w:rPr>
        <w:t>Y CONSENTIMIENTO</w:t>
      </w:r>
      <w:r w:rsidR="00AD5485">
        <w:rPr>
          <w:b/>
          <w:bCs/>
          <w:sz w:val="20"/>
          <w:szCs w:val="22"/>
        </w:rPr>
        <w:t xml:space="preserve">S </w:t>
      </w:r>
      <w:r w:rsidR="00AB2FC3">
        <w:rPr>
          <w:b/>
          <w:bCs/>
          <w:sz w:val="20"/>
          <w:szCs w:val="22"/>
        </w:rPr>
        <w:t xml:space="preserve">DEL TRATAMIENTO DE </w:t>
      </w:r>
      <w:r w:rsidRPr="000D1473" w:rsidR="006252BD">
        <w:rPr>
          <w:b/>
          <w:bCs/>
          <w:sz w:val="20"/>
          <w:szCs w:val="22"/>
        </w:rPr>
        <w:t>DATOS PERSONALES</w:t>
      </w:r>
    </w:p>
    <w:p w:rsidRPr="00E97665" w:rsidR="006252BD" w:rsidP="000D1473" w:rsidRDefault="006252BD" w14:paraId="71491977" w14:textId="77777777"/>
    <w:p w:rsidRPr="00E97665" w:rsidR="006252BD" w:rsidP="000D1473" w:rsidRDefault="009B7C08" w14:paraId="1C62EE7B" w14:textId="31C1770F">
      <w:pPr>
        <w:jc w:val="right"/>
      </w:pPr>
      <w:r>
        <w:t xml:space="preserve">En </w:t>
      </w:r>
      <w:r w:rsidR="008D5965">
        <w:t>_______________</w:t>
      </w:r>
      <w:r w:rsidRPr="00E97665" w:rsidR="006252BD">
        <w:t xml:space="preserve">, a ___ </w:t>
      </w:r>
      <w:proofErr w:type="spellStart"/>
      <w:r w:rsidRPr="00E97665" w:rsidR="006252BD">
        <w:t>de</w:t>
      </w:r>
      <w:proofErr w:type="spellEnd"/>
      <w:r w:rsidRPr="00E97665" w:rsidR="006252BD">
        <w:t xml:space="preserve"> ______________ </w:t>
      </w:r>
      <w:proofErr w:type="spellStart"/>
      <w:r w:rsidRPr="00E97665" w:rsidR="006252BD">
        <w:t>de</w:t>
      </w:r>
      <w:proofErr w:type="spellEnd"/>
      <w:r w:rsidRPr="00E97665" w:rsidR="006252BD">
        <w:t xml:space="preserve"> ______</w:t>
      </w:r>
    </w:p>
    <w:p w:rsidRPr="00E97665" w:rsidR="006252BD" w:rsidP="000D1473" w:rsidRDefault="006252BD" w14:paraId="1A63AF17" w14:textId="77777777"/>
    <w:p w:rsidRPr="00E97665" w:rsidR="00746F8B" w:rsidP="000D1473" w:rsidRDefault="00746F8B" w14:paraId="7D40C6FD" w14:textId="1120FC83">
      <w:r w:rsidRPr="00E97665">
        <w:t>Apreciado</w:t>
      </w:r>
      <w:r w:rsidRPr="00E97665" w:rsidR="000843A7">
        <w:t>/a</w:t>
      </w:r>
      <w:r w:rsidRPr="00E97665">
        <w:t xml:space="preserve"> </w:t>
      </w:r>
      <w:r w:rsidR="00EA6FFF">
        <w:t>colaborador</w:t>
      </w:r>
      <w:r w:rsidRPr="00E97665" w:rsidR="000843A7">
        <w:t>/a</w:t>
      </w:r>
      <w:r w:rsidRPr="00E97665">
        <w:t>,</w:t>
      </w:r>
    </w:p>
    <w:p w:rsidRPr="000D1473" w:rsidR="009F21F7" w:rsidP="000D1473" w:rsidRDefault="009F21F7" w14:paraId="5FE902E2" w14:textId="19BB7F3F">
      <w:r w:rsidRPr="000D1473">
        <w:t xml:space="preserve">Con el fin de garantizar sus derechos y proteger el tratamiento de sus datos personales </w:t>
      </w:r>
      <w:r w:rsidRPr="000D1473" w:rsidR="00D01FEB">
        <w:t>*NOMBRE EMPRESA*</w:t>
      </w:r>
      <w:r w:rsidRPr="000D1473">
        <w:t xml:space="preserve"> (en adelante, “</w:t>
      </w:r>
      <w:r w:rsidRPr="000D1473" w:rsidR="00D01FEB">
        <w:t>*EMPRESA*</w:t>
      </w:r>
      <w:r w:rsidRPr="000D1473">
        <w:t>” o “La Empresa”) le informa que ha implementado un sistema para la gestión de la protección de datos personales de acuerdo con la legislación vigente.</w:t>
      </w:r>
    </w:p>
    <w:p w:rsidRPr="00E97665" w:rsidR="00645316" w:rsidP="000D1473" w:rsidRDefault="009F21F7" w14:paraId="1BC055F5" w14:textId="71BD6E68">
      <w:r w:rsidRPr="00E97665">
        <w:t>Sus datos personales serán tratados en el marco de la colaboración profesional que vincula a ambas partes, y de acuerdo con la legislación sobre protección de datos personales</w:t>
      </w:r>
      <w:r w:rsidR="00BD7376">
        <w:t>:</w:t>
      </w:r>
      <w:r w:rsidRPr="00E97665">
        <w:t xml:space="preserve"> el Reglamento Europeo de Protección de Datos Personales (RGPD) y la Ley Orgánica de Protección de Datos Personales y Garantías de Derechos Digitales (LOPDGDD).</w:t>
      </w:r>
    </w:p>
    <w:p w:rsidRPr="000D1473" w:rsidR="00645316" w:rsidP="00370EB3" w:rsidRDefault="0033104A" w14:paraId="3CAE5260" w14:textId="7C54D154">
      <w:pPr>
        <w:spacing w:before="360"/>
        <w:rPr>
          <w:b/>
          <w:bCs/>
        </w:rPr>
      </w:pPr>
      <w:r w:rsidRPr="000D1473">
        <w:rPr>
          <w:b/>
          <w:bCs/>
        </w:rPr>
        <w:t xml:space="preserve">INFORMACIÓN </w:t>
      </w:r>
      <w:r w:rsidRPr="000D1473" w:rsidR="009760A3">
        <w:rPr>
          <w:b/>
          <w:bCs/>
        </w:rPr>
        <w:t>DEL TRATAMIENTO DE DATOS PERSONALES</w:t>
      </w:r>
    </w:p>
    <w:p w:rsidR="00606F03" w:rsidP="000D1473" w:rsidRDefault="00606F03" w14:paraId="7CA71B07" w14:textId="5BDF27BD">
      <w:pPr>
        <w:rPr>
          <w:lang w:val="es-ES"/>
        </w:rPr>
      </w:pPr>
      <w:r w:rsidRPr="00E97665">
        <w:rPr>
          <w:lang w:val="es-ES"/>
        </w:rPr>
        <w:t xml:space="preserve">Se le informa de que sus datos personales serán tratados por la Empresa con la única finalidad de llevar a cabo la gestión </w:t>
      </w:r>
      <w:r w:rsidR="0000577D">
        <w:rPr>
          <w:lang w:val="es-ES"/>
        </w:rPr>
        <w:t xml:space="preserve">laboral, </w:t>
      </w:r>
      <w:r w:rsidRPr="00E97665">
        <w:rPr>
          <w:lang w:val="es-ES"/>
        </w:rPr>
        <w:t xml:space="preserve">contable y fiscal del personal y colaboradores, incluyendo contratos, </w:t>
      </w:r>
      <w:r w:rsidR="00EC1F0D">
        <w:rPr>
          <w:lang w:val="es-ES"/>
        </w:rPr>
        <w:t>facturación</w:t>
      </w:r>
      <w:r w:rsidRPr="00E97665">
        <w:rPr>
          <w:lang w:val="es-ES"/>
        </w:rPr>
        <w:t xml:space="preserve"> y </w:t>
      </w:r>
      <w:r w:rsidR="00870F99">
        <w:rPr>
          <w:lang w:val="es-ES"/>
        </w:rPr>
        <w:t>desempeño</w:t>
      </w:r>
      <w:r w:rsidRPr="00E97665">
        <w:rPr>
          <w:lang w:val="es-ES"/>
        </w:rPr>
        <w:t xml:space="preserve"> </w:t>
      </w:r>
      <w:r w:rsidR="00EC1F0D">
        <w:rPr>
          <w:lang w:val="es-ES"/>
        </w:rPr>
        <w:t>profesional</w:t>
      </w:r>
      <w:r w:rsidRPr="00E97665">
        <w:rPr>
          <w:lang w:val="es-ES"/>
        </w:rPr>
        <w:t xml:space="preserve"> </w:t>
      </w:r>
      <w:r w:rsidR="009421EF">
        <w:rPr>
          <w:lang w:val="es-ES"/>
        </w:rPr>
        <w:t>de</w:t>
      </w:r>
      <w:r w:rsidR="0018019E">
        <w:rPr>
          <w:lang w:val="es-ES"/>
        </w:rPr>
        <w:t xml:space="preserve"> las personas colaboradoras</w:t>
      </w:r>
      <w:r w:rsidRPr="00E97665">
        <w:rPr>
          <w:lang w:val="es-ES"/>
        </w:rPr>
        <w:t xml:space="preserve">, </w:t>
      </w:r>
      <w:r w:rsidR="00090314">
        <w:rPr>
          <w:lang w:val="es-ES"/>
        </w:rPr>
        <w:t>así como</w:t>
      </w:r>
      <w:r w:rsidRPr="00E97665">
        <w:rPr>
          <w:lang w:val="es-ES"/>
        </w:rPr>
        <w:t xml:space="preserve"> para asegurar el cumplimiento de las obligaciones legales, laborales y contractuales de la Empresa. </w:t>
      </w:r>
    </w:p>
    <w:p w:rsidR="00806A5B" w:rsidP="00806A5B" w:rsidRDefault="00806A5B" w14:paraId="2445EB87" w14:textId="77777777">
      <w:r>
        <w:t>Los datos tratados para esta finalidad pueden consistir en:</w:t>
      </w:r>
    </w:p>
    <w:p w:rsidR="00806A5B" w:rsidP="004D6683" w:rsidRDefault="00806A5B" w14:paraId="29696BA4" w14:textId="2D2F2500">
      <w:pPr>
        <w:pStyle w:val="Pargrafdellista"/>
        <w:numPr>
          <w:ilvl w:val="0"/>
          <w:numId w:val="3"/>
        </w:numPr>
        <w:ind w:left="714" w:hanging="357"/>
      </w:pPr>
      <w:r>
        <w:t xml:space="preserve">Datos de identidad y </w:t>
      </w:r>
      <w:r w:rsidR="006674A3">
        <w:t xml:space="preserve">de </w:t>
      </w:r>
      <w:r>
        <w:t>contacto</w:t>
      </w:r>
    </w:p>
    <w:p w:rsidR="00806A5B" w:rsidP="004D6683" w:rsidRDefault="00806A5B" w14:paraId="318AE359" w14:textId="0C1097C9">
      <w:pPr>
        <w:pStyle w:val="Pargrafdellista"/>
        <w:numPr>
          <w:ilvl w:val="0"/>
          <w:numId w:val="3"/>
        </w:numPr>
        <w:ind w:left="714" w:hanging="357"/>
      </w:pPr>
      <w:r>
        <w:t>Datos del CV tales como experiencia laboral, formación y conocimientos, titulaciones, certificaciones, licencias, habilitaciones, .</w:t>
      </w:r>
      <w:r w:rsidR="00C55701">
        <w:t>.</w:t>
      </w:r>
      <w:r>
        <w:t>.</w:t>
      </w:r>
    </w:p>
    <w:p w:rsidR="00806A5B" w:rsidP="004D6683" w:rsidRDefault="00806A5B" w14:paraId="384098B6" w14:textId="2CDEC49D">
      <w:pPr>
        <w:pStyle w:val="Pargrafdellista"/>
        <w:numPr>
          <w:ilvl w:val="0"/>
          <w:numId w:val="3"/>
        </w:numPr>
        <w:ind w:left="714" w:hanging="357"/>
      </w:pPr>
      <w:r>
        <w:t xml:space="preserve">Datos del </w:t>
      </w:r>
      <w:r w:rsidR="00535C42">
        <w:t>desempeño profesional</w:t>
      </w:r>
      <w:r>
        <w:t xml:space="preserve"> tales como el expediente laboral</w:t>
      </w:r>
      <w:r w:rsidR="00E93B68">
        <w:t xml:space="preserve"> e</w:t>
      </w:r>
      <w:r w:rsidR="00AD3BCC">
        <w:t xml:space="preserve"> historial de tareas</w:t>
      </w:r>
      <w:r w:rsidR="00E93B68">
        <w:t xml:space="preserve"> </w:t>
      </w:r>
      <w:r w:rsidR="0055326A">
        <w:t>realizadas.</w:t>
      </w:r>
    </w:p>
    <w:p w:rsidRPr="00241F7A" w:rsidR="00806A5B" w:rsidP="005041FA" w:rsidRDefault="00806A5B" w14:paraId="2EC17586" w14:textId="5D7961AE">
      <w:pPr>
        <w:pStyle w:val="Pargrafdellista"/>
        <w:numPr>
          <w:ilvl w:val="0"/>
          <w:numId w:val="3"/>
        </w:numPr>
        <w:ind w:left="714" w:hanging="357"/>
      </w:pPr>
      <w:r w:rsidRPr="00241F7A">
        <w:t xml:space="preserve">Datos bancarios y económicos de </w:t>
      </w:r>
      <w:r w:rsidRPr="00241F7A" w:rsidR="0055326A">
        <w:t>facturación</w:t>
      </w:r>
      <w:r w:rsidRPr="00241F7A">
        <w:t>, gastos, deducciones impositivas</w:t>
      </w:r>
      <w:r w:rsidRPr="00241F7A" w:rsidR="006310DA">
        <w:t xml:space="preserve"> e</w:t>
      </w:r>
      <w:r w:rsidRPr="00241F7A">
        <w:t xml:space="preserve"> impuestos.</w:t>
      </w:r>
    </w:p>
    <w:p w:rsidRPr="00241F7A" w:rsidR="00806A5B" w:rsidP="004D6683" w:rsidRDefault="00806A5B" w14:paraId="4EC66853" w14:textId="4A8A07E5">
      <w:pPr>
        <w:pStyle w:val="Pargrafdellista"/>
        <w:numPr>
          <w:ilvl w:val="0"/>
          <w:numId w:val="3"/>
        </w:numPr>
        <w:ind w:left="714" w:hanging="357"/>
      </w:pPr>
      <w:r w:rsidRPr="00241F7A">
        <w:t xml:space="preserve">Registros de formación </w:t>
      </w:r>
    </w:p>
    <w:p w:rsidR="00806A5B" w:rsidP="00806A5B" w:rsidRDefault="00806A5B" w14:paraId="05231D6E" w14:textId="3D12231B">
      <w:r>
        <w:t xml:space="preserve">La licitud del tratamiento de los datos personales está basada en </w:t>
      </w:r>
      <w:r>
        <w:rPr>
          <w:color w:val="000000"/>
          <w:shd w:val="clear" w:color="auto" w:fill="FFFFFF"/>
        </w:rPr>
        <w:t>la ejecución de un contrato en el que el interesado es parte, en el cumplimiento de las obligaciones legales aplicables al responsable del tratamiento</w:t>
      </w:r>
      <w:r>
        <w:t xml:space="preserve"> y en el interés legítimo de </w:t>
      </w:r>
      <w:r w:rsidR="00277B98">
        <w:t>*EMPRESA*</w:t>
      </w:r>
      <w:r>
        <w:t xml:space="preserve"> para gestionar y supervisar el correcto desempeño de las actividades encomendadas.</w:t>
      </w:r>
    </w:p>
    <w:p w:rsidRPr="00E97665" w:rsidR="00606F03" w:rsidP="000D1473" w:rsidRDefault="00606F03" w14:paraId="04AAD916" w14:textId="5AA6F360">
      <w:r w:rsidRPr="00E97665">
        <w:t xml:space="preserve">Usted puede </w:t>
      </w:r>
      <w:r w:rsidR="008D5965">
        <w:t xml:space="preserve">ejercer sus derechos de acceso, modificación </w:t>
      </w:r>
      <w:r w:rsidR="0038323E">
        <w:t xml:space="preserve">y supresión de sus datos, así como los de oposición y limitación de su tratamiento. </w:t>
      </w:r>
      <w:r w:rsidR="00D72D23">
        <w:t xml:space="preserve">Para ello, puede solicitarlo </w:t>
      </w:r>
      <w:r w:rsidRPr="00E97665">
        <w:t xml:space="preserve">por correo postal a </w:t>
      </w:r>
      <w:r w:rsidR="00370EB3">
        <w:t>*ADREÇA*</w:t>
      </w:r>
      <w:r w:rsidRPr="00E97665">
        <w:t xml:space="preserve"> o por </w:t>
      </w:r>
      <w:r w:rsidR="00370EB3">
        <w:t xml:space="preserve">correo electrónico </w:t>
      </w:r>
      <w:r w:rsidRPr="00E97665">
        <w:t xml:space="preserve">a </w:t>
      </w:r>
      <w:r w:rsidR="00370EB3">
        <w:t>*EMAIL*</w:t>
      </w:r>
      <w:r w:rsidR="00732BB0">
        <w:t>.</w:t>
      </w:r>
      <w:r w:rsidR="00D72D23">
        <w:t xml:space="preserve"> </w:t>
      </w:r>
    </w:p>
    <w:p w:rsidRPr="00E97665" w:rsidR="00C0304F" w:rsidP="000D1473" w:rsidRDefault="00645316" w14:paraId="001AD4C2" w14:textId="0489FE0F">
      <w:r w:rsidRPr="00E97665">
        <w:t xml:space="preserve">Los destinatarios de la información son todos los departamentos, </w:t>
      </w:r>
      <w:r w:rsidRPr="00E97665" w:rsidR="00F21E25">
        <w:t>divisiones</w:t>
      </w:r>
      <w:r w:rsidRPr="00E97665">
        <w:t xml:space="preserve">, </w:t>
      </w:r>
      <w:r w:rsidR="00380188">
        <w:t>sedes</w:t>
      </w:r>
      <w:r w:rsidRPr="00E97665">
        <w:t xml:space="preserve"> y entes asociados en los que se organiza </w:t>
      </w:r>
      <w:r w:rsidR="00D01FEB">
        <w:t>*EMPRESA*</w:t>
      </w:r>
      <w:r w:rsidRPr="00E97665" w:rsidR="00265841">
        <w:t>,</w:t>
      </w:r>
      <w:r w:rsidRPr="00E97665">
        <w:t xml:space="preserve"> así como los estamentos oficiales que por ley exijan la cesión. </w:t>
      </w:r>
    </w:p>
    <w:p w:rsidRPr="00E97665" w:rsidR="003928EB" w:rsidP="000D1473" w:rsidRDefault="00645316" w14:paraId="6FBEC1B1" w14:textId="77E98305">
      <w:r w:rsidRPr="00E97665">
        <w:t xml:space="preserve">También es posible que </w:t>
      </w:r>
      <w:r w:rsidRPr="00E97665" w:rsidR="00C96291">
        <w:t xml:space="preserve">legítimamente </w:t>
      </w:r>
      <w:r w:rsidRPr="00E97665">
        <w:t xml:space="preserve">accedan a </w:t>
      </w:r>
      <w:r w:rsidR="008D18BD">
        <w:t>estos</w:t>
      </w:r>
      <w:r w:rsidRPr="00E97665">
        <w:t>:</w:t>
      </w:r>
    </w:p>
    <w:p w:rsidRPr="00E97665" w:rsidR="006F43BC" w:rsidP="000D1473" w:rsidRDefault="006F43BC" w14:paraId="3B85FD71" w14:textId="4945AD38">
      <w:pPr>
        <w:pStyle w:val="Pargrafdellista"/>
        <w:numPr>
          <w:ilvl w:val="0"/>
          <w:numId w:val="3"/>
        </w:numPr>
      </w:pPr>
      <w:r w:rsidRPr="00E97665">
        <w:t>Empresas que prestan servicios vinculad</w:t>
      </w:r>
      <w:r w:rsidR="008478DB">
        <w:t>o</w:t>
      </w:r>
      <w:r w:rsidRPr="00E97665">
        <w:t xml:space="preserve">s a la confección de </w:t>
      </w:r>
      <w:r w:rsidR="00897ECE">
        <w:t>contratos, contabilidad</w:t>
      </w:r>
      <w:r w:rsidRPr="00E97665">
        <w:t xml:space="preserve"> y cumplimiento de las obligaciones fiscales.</w:t>
      </w:r>
    </w:p>
    <w:p w:rsidRPr="00E97665" w:rsidR="006F43BC" w:rsidP="000D1473" w:rsidRDefault="006F43BC" w14:paraId="1E58B4E4" w14:textId="77777777">
      <w:pPr>
        <w:pStyle w:val="Pargrafdellista"/>
        <w:numPr>
          <w:ilvl w:val="0"/>
          <w:numId w:val="3"/>
        </w:numPr>
      </w:pPr>
      <w:r w:rsidRPr="00E97665">
        <w:t xml:space="preserve">Empresas que prestan servicios de gestión de riesgos laborales, vigilancia de la salud y mutuas de accidentes. </w:t>
      </w:r>
    </w:p>
    <w:p w:rsidRPr="00E97665" w:rsidR="006F43BC" w:rsidP="000D1473" w:rsidRDefault="006F43BC" w14:paraId="4C204454" w14:textId="61A4B856">
      <w:pPr>
        <w:pStyle w:val="Pargrafdellista"/>
        <w:numPr>
          <w:ilvl w:val="0"/>
          <w:numId w:val="3"/>
        </w:numPr>
      </w:pPr>
      <w:r w:rsidRPr="00E97665">
        <w:t xml:space="preserve">Otros terceros que prestan un servicio necesario para la adecuada gestión y actividad ordinaria de </w:t>
      </w:r>
      <w:r w:rsidR="00D01FEB">
        <w:t>*EMPRESA*</w:t>
      </w:r>
    </w:p>
    <w:p w:rsidRPr="00E97665" w:rsidR="00454DC5" w:rsidP="000D1473" w:rsidRDefault="00454DC5" w14:paraId="7687FE84" w14:textId="05110C53">
      <w:pPr>
        <w:pStyle w:val="Pargrafdellista"/>
        <w:numPr>
          <w:ilvl w:val="0"/>
          <w:numId w:val="3"/>
        </w:numPr>
      </w:pPr>
      <w:r w:rsidRPr="00E97665">
        <w:t>Clientes y proveedores que lo requieran para el acceso o prestar servicios en sus instalaciones</w:t>
      </w:r>
      <w:r w:rsidR="008F6E19">
        <w:t>.</w:t>
      </w:r>
    </w:p>
    <w:p w:rsidRPr="00E97665" w:rsidR="003F78E0" w:rsidP="000D1473" w:rsidRDefault="003F78E0" w14:paraId="7ED5D8C0" w14:textId="4678C9AD">
      <w:pPr>
        <w:pStyle w:val="Pargrafdellista"/>
        <w:numPr>
          <w:ilvl w:val="0"/>
          <w:numId w:val="3"/>
        </w:numPr>
      </w:pPr>
      <w:r w:rsidRPr="00E97665">
        <w:t xml:space="preserve">Entidades bancarias para el pago de </w:t>
      </w:r>
      <w:r w:rsidR="008F6E19">
        <w:t>facturas</w:t>
      </w:r>
      <w:r w:rsidRPr="00E97665">
        <w:t>, dietas y otros gastos y derechos monetarios.</w:t>
      </w:r>
    </w:p>
    <w:p w:rsidRPr="00E97665" w:rsidR="009A4160" w:rsidP="000D1473" w:rsidRDefault="009A4160" w14:paraId="0CA0A5F6" w14:textId="5B358FFB" w14:noSpellErr="1">
      <w:pPr>
        <w:pStyle w:val="Pargrafdellista"/>
        <w:numPr>
          <w:ilvl w:val="0"/>
          <w:numId w:val="3"/>
        </w:numPr>
        <w:rPr/>
      </w:pPr>
      <w:r w:rsidRPr="14C0CDB2" w:rsidR="009A4160">
        <w:rPr>
          <w:lang w:val="es-ES"/>
        </w:rPr>
        <w:t xml:space="preserve">Empresas de formación que imparten cursos en el marco de la capacitación </w:t>
      </w:r>
      <w:r w:rsidRPr="14C0CDB2" w:rsidR="008F6E19">
        <w:rPr>
          <w:lang w:val="es-ES"/>
        </w:rPr>
        <w:t>del personal</w:t>
      </w:r>
      <w:r w:rsidRPr="14C0CDB2" w:rsidR="009A4160">
        <w:rPr>
          <w:lang w:val="es-ES"/>
        </w:rPr>
        <w:t>.</w:t>
      </w:r>
    </w:p>
    <w:p w:rsidRPr="00E97665" w:rsidR="003F78E0" w:rsidP="000D1473" w:rsidRDefault="003621AF" w14:paraId="4515BFFC" w14:textId="44D49E94">
      <w:pPr>
        <w:pStyle w:val="Pargrafdellista"/>
        <w:numPr>
          <w:ilvl w:val="0"/>
          <w:numId w:val="3"/>
        </w:numPr>
      </w:pPr>
      <w:r w:rsidRPr="00E97665">
        <w:t>Organismos promotores de subvenciones y ayudas públicas que así lo requieran para su justificación.</w:t>
      </w:r>
    </w:p>
    <w:p w:rsidR="00A01D3A" w:rsidP="00A01D3A" w:rsidRDefault="00A01D3A" w14:paraId="292DEBD9" w14:textId="77777777">
      <w:r>
        <w:t>Los datos se conservarán durante el tiempo necesario para la finalidad por la que han sido recogidos y según los términos previstos por la legislación laboral y fiscal respecto a la prescripción de responsabilidades, con un máximo de 10 años una vez finalizada la relación laboral.</w:t>
      </w:r>
    </w:p>
    <w:p w:rsidR="00A01D3A" w:rsidP="00A01D3A" w:rsidRDefault="00A01D3A" w14:paraId="3ED91601" w14:textId="75C5175D">
      <w:r>
        <w:t xml:space="preserve">Los datos de identidad y contacto </w:t>
      </w:r>
      <w:r w:rsidR="00361482">
        <w:t>podrá</w:t>
      </w:r>
      <w:r w:rsidR="00DE0F87">
        <w:t>n</w:t>
      </w:r>
      <w:r w:rsidR="00361482">
        <w:t xml:space="preserve"> ser conservados</w:t>
      </w:r>
      <w:r>
        <w:t xml:space="preserve"> de forma indefinida, o hasta que el interesado solicite su supresión, para atender </w:t>
      </w:r>
      <w:r w:rsidR="00A72E9D">
        <w:t xml:space="preserve">posibles </w:t>
      </w:r>
      <w:r>
        <w:t>futuras referencias</w:t>
      </w:r>
    </w:p>
    <w:p w:rsidRPr="00A72E9D" w:rsidR="0077747A" w:rsidP="00A72E9D" w:rsidRDefault="005D0A6E" w14:paraId="3C1B3DF3" w14:textId="3EE90663">
      <w:pPr>
        <w:spacing w:before="360"/>
        <w:rPr>
          <w:b/>
          <w:bCs/>
        </w:rPr>
      </w:pPr>
      <w:r w:rsidRPr="00A72E9D">
        <w:rPr>
          <w:b/>
          <w:bCs/>
        </w:rPr>
        <w:t>CONSENTIMIENTOS</w:t>
      </w:r>
      <w:r w:rsidRPr="00A72E9D" w:rsidR="0077747A">
        <w:rPr>
          <w:b/>
          <w:bCs/>
        </w:rPr>
        <w:t xml:space="preserve"> ADIC</w:t>
      </w:r>
      <w:r w:rsidRPr="00A72E9D" w:rsidR="00265841">
        <w:rPr>
          <w:b/>
          <w:bCs/>
        </w:rPr>
        <w:t>I</w:t>
      </w:r>
      <w:r w:rsidRPr="00A72E9D" w:rsidR="0077747A">
        <w:rPr>
          <w:b/>
          <w:bCs/>
        </w:rPr>
        <w:t>ONALES</w:t>
      </w:r>
    </w:p>
    <w:p w:rsidRPr="00E97665" w:rsidR="0077747A" w:rsidP="000D1473" w:rsidRDefault="00223A69" w14:paraId="7C24677E" w14:textId="14FA4702">
      <w:r>
        <w:t>La persona colaboradora</w:t>
      </w:r>
      <w:r w:rsidRPr="00E97665" w:rsidR="000843A7">
        <w:t xml:space="preserve"> </w:t>
      </w:r>
      <w:r w:rsidRPr="00E97665" w:rsidR="0077747A">
        <w:t xml:space="preserve">autoriza a </w:t>
      </w:r>
      <w:r w:rsidR="00D01FEB">
        <w:t>*EMPRESA*</w:t>
      </w:r>
      <w:r w:rsidRPr="00E97665" w:rsidR="0077747A">
        <w:t xml:space="preserve"> para:</w:t>
      </w:r>
    </w:p>
    <w:p w:rsidR="000D7270" w:rsidP="000D1473" w:rsidRDefault="00265841" w14:paraId="1BA35346" w14:textId="2465E7A7">
      <w:r w:rsidRPr="6B624E1B" w:rsidR="63BEEDBE">
        <w:rPr>
          <w:b w:val="1"/>
          <w:bCs w:val="1"/>
        </w:rPr>
        <w:t>X</w:t>
      </w:r>
      <w:r w:rsidRPr="6B624E1B" w:rsidR="00265841">
        <w:rPr>
          <w:b w:val="1"/>
          <w:bCs w:val="1"/>
        </w:rPr>
        <w:t xml:space="preserve"> </w:t>
      </w:r>
      <w:r w:rsidRPr="6B624E1B" w:rsidR="0077747A">
        <w:rPr>
          <w:b w:val="1"/>
          <w:bCs w:val="1"/>
        </w:rPr>
        <w:t xml:space="preserve">SI / </w:t>
      </w:r>
      <w:r w:rsidRPr="6B624E1B" w:rsidR="00265841">
        <w:rPr>
          <w:rFonts w:ascii="Wingdings 2" w:hAnsi="Wingdings 2" w:eastAsia="Wingdings 2" w:cs="Wingdings 2"/>
          <w:b w:val="1"/>
          <w:bCs w:val="1"/>
        </w:rPr>
        <w:t>£</w:t>
      </w:r>
      <w:r w:rsidRPr="6B624E1B" w:rsidR="00265841">
        <w:rPr>
          <w:b w:val="1"/>
          <w:bCs w:val="1"/>
        </w:rPr>
        <w:t xml:space="preserve"> </w:t>
      </w:r>
      <w:r w:rsidRPr="6B624E1B" w:rsidR="0077747A">
        <w:rPr>
          <w:b w:val="1"/>
          <w:bCs w:val="1"/>
        </w:rPr>
        <w:t>NO</w:t>
      </w:r>
      <w:r w:rsidR="0077747A">
        <w:rPr/>
        <w:t xml:space="preserve"> </w:t>
      </w:r>
      <w:r w:rsidR="00265841">
        <w:rPr/>
        <w:t>publicar sus datos</w:t>
      </w:r>
      <w:r w:rsidR="000D7270">
        <w:rPr/>
        <w:t xml:space="preserve"> de carácter identificativo, incluyendo su imagen</w:t>
      </w:r>
      <w:r w:rsidR="000E2652">
        <w:rPr/>
        <w:t>,</w:t>
      </w:r>
      <w:r w:rsidR="00DB6CCE">
        <w:rPr/>
        <w:t xml:space="preserve"> </w:t>
      </w:r>
      <w:r w:rsidR="000D7270">
        <w:rPr/>
        <w:t xml:space="preserve">en medios audiovisuales, en los canales de comunicación utilizados por </w:t>
      </w:r>
      <w:r w:rsidR="00D01FEB">
        <w:rPr/>
        <w:t>*EMPRESA*</w:t>
      </w:r>
      <w:r w:rsidR="000D7270">
        <w:rPr/>
        <w:t xml:space="preserve"> para difundir noticias externas e internas de la organización, incluyendo redes sociales y páginas web de </w:t>
      </w:r>
      <w:r w:rsidR="00D01FEB">
        <w:rPr/>
        <w:t>*EMPRESA*</w:t>
      </w:r>
      <w:r w:rsidR="000D7270">
        <w:rPr/>
        <w:t xml:space="preserve">, publicaciones y revistas. Esta autorización se </w:t>
      </w:r>
      <w:r w:rsidR="000E2652">
        <w:rPr/>
        <w:t>mantiene</w:t>
      </w:r>
      <w:r w:rsidR="000D7270">
        <w:rPr/>
        <w:t xml:space="preserve"> para </w:t>
      </w:r>
      <w:r w:rsidR="00FF1822">
        <w:rPr/>
        <w:t xml:space="preserve">todas </w:t>
      </w:r>
      <w:r w:rsidR="000D7270">
        <w:rPr/>
        <w:t xml:space="preserve">aquellas publicaciones realizadas con anterioridad a la fecha de fin de la relación </w:t>
      </w:r>
      <w:r w:rsidR="00223A69">
        <w:rPr/>
        <w:t>profesional</w:t>
      </w:r>
      <w:r w:rsidR="00FF1822">
        <w:rPr/>
        <w:t xml:space="preserve"> o la retirada de este consentimiento.</w:t>
      </w:r>
    </w:p>
    <w:p w:rsidR="00FB1CB6" w:rsidP="00FB1CB6" w:rsidRDefault="00FB1CB6" w14:paraId="5A3AD7F4" w14:textId="276FDE37">
      <w:pPr>
        <w:rPr>
          <w:lang w:val="es-ES"/>
        </w:rPr>
      </w:pPr>
      <w:r w:rsidRPr="6B624E1B" w:rsidR="2452CA4C">
        <w:rPr>
          <w:b w:val="1"/>
          <w:bCs w:val="1"/>
          <w:lang w:val="es-ES"/>
        </w:rPr>
        <w:t xml:space="preserve">X </w:t>
      </w:r>
      <w:r w:rsidRPr="6B624E1B" w:rsidR="00FB1CB6">
        <w:rPr>
          <w:b w:val="1"/>
          <w:bCs w:val="1"/>
          <w:lang w:val="es-ES"/>
        </w:rPr>
        <w:t xml:space="preserve">SI / </w:t>
      </w:r>
      <w:r w:rsidRPr="6B624E1B" w:rsidR="00FB1CB6">
        <w:rPr>
          <w:rFonts w:ascii="Wingdings 2" w:hAnsi="Wingdings 2" w:eastAsia="Wingdings 2" w:cs="Wingdings 2"/>
          <w:b w:val="1"/>
          <w:bCs w:val="1"/>
          <w:lang w:val="es-ES"/>
        </w:rPr>
        <w:t>£</w:t>
      </w:r>
      <w:r w:rsidRPr="6B624E1B" w:rsidR="00FB1CB6">
        <w:rPr>
          <w:b w:val="1"/>
          <w:bCs w:val="1"/>
          <w:lang w:val="es-ES"/>
        </w:rPr>
        <w:t xml:space="preserve"> NO</w:t>
      </w:r>
      <w:r w:rsidRPr="6B624E1B" w:rsidR="00FB1CB6">
        <w:rPr>
          <w:lang w:val="es-ES"/>
        </w:rPr>
        <w:t xml:space="preserve"> </w:t>
      </w:r>
      <w:r w:rsidRPr="6B624E1B" w:rsidR="00FB1CB6">
        <w:rPr>
          <w:lang w:val="es-ES"/>
        </w:rPr>
        <w:t xml:space="preserve">utilizar el número de teléfono </w:t>
      </w:r>
      <w:r w:rsidRPr="6B624E1B" w:rsidR="00352C33">
        <w:rPr>
          <w:lang w:val="es-ES"/>
        </w:rPr>
        <w:t>personal</w:t>
      </w:r>
      <w:r w:rsidRPr="6B624E1B" w:rsidR="00FB1CB6">
        <w:rPr>
          <w:lang w:val="es-ES"/>
        </w:rPr>
        <w:t xml:space="preserve"> </w:t>
      </w:r>
      <w:r w:rsidRPr="6B624E1B" w:rsidR="00C609DE">
        <w:rPr>
          <w:lang w:val="es-ES"/>
        </w:rPr>
        <w:t xml:space="preserve">de la persona colaboradora </w:t>
      </w:r>
      <w:r w:rsidRPr="6B624E1B" w:rsidR="002A1405">
        <w:rPr>
          <w:lang w:val="es-ES"/>
        </w:rPr>
        <w:t>para</w:t>
      </w:r>
      <w:r w:rsidRPr="6B624E1B" w:rsidR="00FA5675">
        <w:rPr>
          <w:lang w:val="es-ES"/>
        </w:rPr>
        <w:t xml:space="preserve"> las actividades ordinarias de la empresa y </w:t>
      </w:r>
      <w:r w:rsidRPr="6B624E1B" w:rsidR="005A2BB0">
        <w:rPr>
          <w:lang w:val="es-ES"/>
        </w:rPr>
        <w:t xml:space="preserve">en </w:t>
      </w:r>
      <w:r w:rsidRPr="6B624E1B" w:rsidR="00FA5675">
        <w:rPr>
          <w:lang w:val="es-ES"/>
        </w:rPr>
        <w:t>las relaciones con terceros</w:t>
      </w:r>
      <w:r w:rsidRPr="6B624E1B" w:rsidR="002A1405">
        <w:rPr>
          <w:lang w:val="es-ES"/>
        </w:rPr>
        <w:t xml:space="preserve"> cuando sea necesario para llevar a cabo </w:t>
      </w:r>
      <w:r w:rsidRPr="6B624E1B" w:rsidR="00FB1CB6">
        <w:rPr>
          <w:lang w:val="es-ES"/>
        </w:rPr>
        <w:t xml:space="preserve">las tareas relacionadas con los servicios profesionales prestados, </w:t>
      </w:r>
      <w:r w:rsidRPr="6B624E1B" w:rsidR="00D81034">
        <w:rPr>
          <w:lang w:val="es-ES"/>
        </w:rPr>
        <w:t xml:space="preserve">por causas justificadas y siempre </w:t>
      </w:r>
      <w:r w:rsidRPr="6B624E1B" w:rsidR="00FB1CB6">
        <w:rPr>
          <w:lang w:val="es-ES"/>
        </w:rPr>
        <w:t xml:space="preserve">dentro de los horarios laborales acordados. </w:t>
      </w:r>
    </w:p>
    <w:p w:rsidR="000D7270" w:rsidP="000D1473" w:rsidRDefault="000D7270" w14:paraId="18842DDA" w14:textId="61209C7A">
      <w:r w:rsidRPr="00E97665">
        <w:t xml:space="preserve">En cualquier momento puede oponer a estas autorizaciones </w:t>
      </w:r>
      <w:r w:rsidRPr="00E97665" w:rsidR="000D18DB">
        <w:t xml:space="preserve">por correo postal a </w:t>
      </w:r>
      <w:r w:rsidR="00F15F2D">
        <w:t xml:space="preserve">*ADREÇA* </w:t>
      </w:r>
      <w:r w:rsidRPr="00E97665" w:rsidR="000D18DB">
        <w:t xml:space="preserve">o por </w:t>
      </w:r>
      <w:r w:rsidR="00EF227D">
        <w:t>correo electrónico</w:t>
      </w:r>
      <w:r w:rsidRPr="00E97665" w:rsidR="000D18DB">
        <w:t xml:space="preserve"> a</w:t>
      </w:r>
      <w:r w:rsidR="00F15F2D">
        <w:t xml:space="preserve"> *EMAIL*.</w:t>
      </w:r>
    </w:p>
    <w:p w:rsidRPr="008D0427" w:rsidR="00601911" w:rsidP="00C72FB9" w:rsidRDefault="00601911" w14:paraId="198AACA5" w14:textId="77777777">
      <w:pPr>
        <w:spacing w:before="360"/>
        <w:rPr>
          <w:b/>
          <w:lang w:val="es-ES"/>
        </w:rPr>
      </w:pPr>
      <w:r w:rsidRPr="008D0427">
        <w:rPr>
          <w:b/>
          <w:lang w:val="es-ES"/>
        </w:rPr>
        <w:t>ENCARGO DE TRATAMIENTO DE DATOS PERSONALES</w:t>
      </w:r>
    </w:p>
    <w:p w:rsidRPr="008D0427" w:rsidR="00601911" w:rsidP="00601911" w:rsidRDefault="00601911" w14:paraId="780DE4C5" w14:textId="163C598C">
      <w:pPr>
        <w:spacing w:before="240"/>
        <w:rPr>
          <w:lang w:val="es-ES"/>
        </w:rPr>
      </w:pPr>
      <w:r w:rsidRPr="008D0427">
        <w:rPr>
          <w:lang w:val="es-ES"/>
        </w:rPr>
        <w:t xml:space="preserve">De acuerdo con la legislación vigente en materia de protección de datos personales, </w:t>
      </w:r>
      <w:r w:rsidRPr="008D0427" w:rsidR="00955DCB">
        <w:rPr>
          <w:lang w:val="es-ES"/>
        </w:rPr>
        <w:t>la persona colaboradora</w:t>
      </w:r>
      <w:r w:rsidRPr="008D0427">
        <w:rPr>
          <w:lang w:val="es-ES"/>
        </w:rPr>
        <w:t xml:space="preserve"> será considerad</w:t>
      </w:r>
      <w:r w:rsidRPr="008D0427" w:rsidR="00955DCB">
        <w:rPr>
          <w:lang w:val="es-ES"/>
        </w:rPr>
        <w:t>a</w:t>
      </w:r>
      <w:r w:rsidRPr="008D0427">
        <w:rPr>
          <w:lang w:val="es-ES"/>
        </w:rPr>
        <w:t xml:space="preserve"> a todos los efectos un ENCARGADO DE TRATAMIENTO de aquellos datos personales a las que pueda tener acceso o tenga que </w:t>
      </w:r>
      <w:r w:rsidRPr="008D0427" w:rsidR="002D03CC">
        <w:rPr>
          <w:lang w:val="es-ES"/>
        </w:rPr>
        <w:t>tratar</w:t>
      </w:r>
      <w:r w:rsidRPr="008D0427">
        <w:rPr>
          <w:lang w:val="es-ES"/>
        </w:rPr>
        <w:t xml:space="preserve"> como consecuencia de la relación contractual de prestación de servicios a </w:t>
      </w:r>
      <w:r w:rsidRPr="008D0427" w:rsidR="002D03CC">
        <w:rPr>
          <w:lang w:val="es-ES"/>
        </w:rPr>
        <w:t>*EMPRESA*</w:t>
      </w:r>
      <w:r w:rsidRPr="008D0427">
        <w:rPr>
          <w:lang w:val="es-ES"/>
        </w:rPr>
        <w:t>, que es el RESPONSABLE DE</w:t>
      </w:r>
      <w:r w:rsidRPr="008D0427" w:rsidR="00736644">
        <w:rPr>
          <w:lang w:val="es-ES"/>
        </w:rPr>
        <w:t>L</w:t>
      </w:r>
      <w:r w:rsidRPr="008D0427">
        <w:rPr>
          <w:lang w:val="es-ES"/>
        </w:rPr>
        <w:t xml:space="preserve"> TRATAMIENTO.</w:t>
      </w:r>
    </w:p>
    <w:p w:rsidRPr="008D0427" w:rsidR="00601911" w:rsidP="00601911" w:rsidRDefault="00601911" w14:paraId="480E4790" w14:textId="366AFAC4">
      <w:pPr>
        <w:rPr>
          <w:lang w:val="es-ES"/>
        </w:rPr>
      </w:pPr>
      <w:r w:rsidRPr="008D0427">
        <w:rPr>
          <w:lang w:val="es-ES"/>
        </w:rPr>
        <w:t>La Empresa expresa que dichos tratamientos están debidamente legitimados, manifestando haber cumplido todos los requisitos exigidos legalmente para la recogida y tratamiento de los datos de carácter personal.</w:t>
      </w:r>
    </w:p>
    <w:p w:rsidRPr="008D0427" w:rsidR="00601911" w:rsidP="00601911" w:rsidRDefault="00601911" w14:paraId="66DC2BAA" w14:textId="7CB2776B">
      <w:pPr>
        <w:rPr>
          <w:lang w:val="es-ES"/>
        </w:rPr>
      </w:pPr>
      <w:r w:rsidRPr="008D0427">
        <w:rPr>
          <w:lang w:val="es-ES"/>
        </w:rPr>
        <w:t xml:space="preserve">La Empresa identificará cuáles son los datos personales que pone a disposición </w:t>
      </w:r>
      <w:r w:rsidRPr="008D0427" w:rsidR="002D03CC">
        <w:rPr>
          <w:lang w:val="es-ES"/>
        </w:rPr>
        <w:t>de la persona colaborado</w:t>
      </w:r>
      <w:r w:rsidRPr="008D0427" w:rsidR="00CA1770">
        <w:rPr>
          <w:lang w:val="es-ES"/>
        </w:rPr>
        <w:t>ra</w:t>
      </w:r>
      <w:r w:rsidRPr="008D0427">
        <w:rPr>
          <w:lang w:val="es-ES"/>
        </w:rPr>
        <w:t xml:space="preserve">, los tratamientos que se realizan y </w:t>
      </w:r>
      <w:r w:rsidRPr="008D0427" w:rsidR="00D422E4">
        <w:rPr>
          <w:lang w:val="es-ES"/>
        </w:rPr>
        <w:t>las instrucciones para tratar</w:t>
      </w:r>
      <w:r w:rsidRPr="008D0427">
        <w:rPr>
          <w:lang w:val="es-ES"/>
        </w:rPr>
        <w:t xml:space="preserve"> estos datos. En particular, la Empresa, como responsable del tratamiento, especifica que:</w:t>
      </w:r>
    </w:p>
    <w:p w:rsidRPr="008D0427" w:rsidR="00601911" w:rsidP="4A945FD8" w:rsidRDefault="00601911" w14:paraId="2783F61F" w14:textId="77777777" w14:noSpellErr="1">
      <w:pPr>
        <w:ind w:left="708"/>
        <w:rPr>
          <w:lang w:val="es-ES"/>
        </w:rPr>
      </w:pPr>
      <w:r w:rsidRPr="4A945FD8" w:rsidR="00601911">
        <w:rPr>
          <w:rFonts w:ascii="Wingdings 2" w:hAnsi="Wingdings 2" w:eastAsia="Wingdings 2" w:cs="Wingdings 2"/>
          <w:lang w:val="es-ES"/>
        </w:rPr>
        <w:t>£</w:t>
      </w:r>
      <w:r w:rsidRPr="4A945FD8" w:rsidR="00601911">
        <w:rPr>
          <w:lang w:val="es-ES"/>
        </w:rPr>
        <w:t xml:space="preserve"> El colaborador/a sólo está autorizado a acceder y tratar los datos utilizando los sistemas y medios informáticos de la Empresa</w:t>
      </w:r>
    </w:p>
    <w:p w:rsidRPr="008D0427" w:rsidR="00601911" w:rsidP="4A945FD8" w:rsidRDefault="00601911" w14:paraId="0C85C32E" w14:textId="77777777" w14:noSpellErr="1">
      <w:pPr>
        <w:ind w:left="708"/>
        <w:rPr>
          <w:lang w:val="es-ES"/>
        </w:rPr>
      </w:pPr>
      <w:r w:rsidRPr="4A945FD8" w:rsidR="00601911">
        <w:rPr>
          <w:rFonts w:ascii="Wingdings 2" w:hAnsi="Wingdings 2" w:eastAsia="Wingdings 2" w:cs="Wingdings 2"/>
          <w:lang w:val="es-ES"/>
        </w:rPr>
        <w:t>£</w:t>
      </w:r>
      <w:r w:rsidRPr="4A945FD8" w:rsidR="00601911">
        <w:rPr>
          <w:lang w:val="es-ES"/>
        </w:rPr>
        <w:t xml:space="preserve"> El colaborador/a está autorizado a conservar y tratar los datos utilizando sus propios sistemas y medios informáticos.</w:t>
      </w:r>
    </w:p>
    <w:p w:rsidRPr="008D0427" w:rsidR="00601911" w:rsidP="00601911" w:rsidRDefault="00601911" w14:paraId="029D6CDE" w14:textId="1DCDABB8">
      <w:pPr>
        <w:ind w:left="708"/>
        <w:rPr>
          <w:lang w:val="es-ES"/>
        </w:rPr>
      </w:pPr>
      <w:r w:rsidRPr="6B624E1B" w:rsidR="2820A1E0">
        <w:rPr>
          <w:b w:val="1"/>
          <w:bCs w:val="1"/>
          <w:lang w:val="es-ES"/>
        </w:rPr>
        <w:t>X</w:t>
      </w:r>
      <w:r w:rsidRPr="6B624E1B" w:rsidR="00601911">
        <w:rPr>
          <w:lang w:val="es-ES"/>
        </w:rPr>
        <w:t xml:space="preserve"> El colaborador/a está autorizado a acceder y tratar los datos utilizando los sistemas y medios informáticos de la Empresa y también a conservar y tratar los datos utilizando sus propios sistemas y medios informáticos.</w:t>
      </w:r>
    </w:p>
    <w:p w:rsidRPr="008D0427" w:rsidR="00601911" w:rsidP="00601911" w:rsidRDefault="00601911" w14:paraId="6C663A1E" w14:textId="77777777">
      <w:pPr>
        <w:rPr>
          <w:lang w:val="es-ES"/>
        </w:rPr>
      </w:pPr>
      <w:r w:rsidRPr="008D0427">
        <w:rPr>
          <w:lang w:val="es-ES"/>
        </w:rPr>
        <w:t>La Empresa, como responsable de los tratamientos tiene la potestad y obligación de:</w:t>
      </w:r>
    </w:p>
    <w:p w:rsidRPr="008D0427" w:rsidR="00601911" w:rsidP="00601911" w:rsidRDefault="00601911" w14:paraId="28D076F4" w14:textId="2469A69B">
      <w:pPr>
        <w:pStyle w:val="Pargrafdellista"/>
        <w:numPr>
          <w:ilvl w:val="0"/>
          <w:numId w:val="3"/>
        </w:numPr>
      </w:pPr>
      <w:r w:rsidRPr="008D0427">
        <w:t xml:space="preserve">Proporcionar el acceso y los medios adecuados para que </w:t>
      </w:r>
      <w:r w:rsidRPr="008D0427" w:rsidR="00F2106A">
        <w:t>el encargado del tratamiento pueda prestar el servicio contratado.</w:t>
      </w:r>
    </w:p>
    <w:p w:rsidRPr="008D0427" w:rsidR="00601911" w:rsidP="00601911" w:rsidRDefault="00601911" w14:paraId="60704854" w14:textId="0471CFC1">
      <w:pPr>
        <w:pStyle w:val="Pargrafdellista"/>
        <w:numPr>
          <w:ilvl w:val="0"/>
          <w:numId w:val="3"/>
        </w:numPr>
      </w:pPr>
      <w:r w:rsidRPr="008D0427">
        <w:t xml:space="preserve">Responder a las garantías de los afectados, como son los derechos de acceso, </w:t>
      </w:r>
      <w:r w:rsidRPr="008D0427" w:rsidR="000530B7">
        <w:t>modificación</w:t>
      </w:r>
      <w:r w:rsidRPr="008D0427">
        <w:t xml:space="preserve">, </w:t>
      </w:r>
      <w:r w:rsidRPr="008D0427" w:rsidR="000530B7">
        <w:t xml:space="preserve">supresión de los datos, así como los de </w:t>
      </w:r>
      <w:r w:rsidRPr="008D0427">
        <w:t>oposición</w:t>
      </w:r>
      <w:r w:rsidRPr="008D0427" w:rsidR="000530B7">
        <w:t xml:space="preserve"> y limitación del tratamiento</w:t>
      </w:r>
      <w:r w:rsidRPr="008D0427">
        <w:t>.</w:t>
      </w:r>
    </w:p>
    <w:p w:rsidRPr="008D0427" w:rsidR="00601911" w:rsidP="00601911" w:rsidRDefault="00601911" w14:paraId="4E93A89D" w14:textId="77777777">
      <w:pPr>
        <w:pStyle w:val="Pargrafdellista"/>
        <w:numPr>
          <w:ilvl w:val="0"/>
          <w:numId w:val="3"/>
        </w:numPr>
      </w:pPr>
      <w:r w:rsidRPr="008D0427">
        <w:t>Facilitar el derecho de información en el momento de la recogida de datos.</w:t>
      </w:r>
    </w:p>
    <w:p w:rsidRPr="008D0427" w:rsidR="00601911" w:rsidP="00601911" w:rsidRDefault="00601911" w14:paraId="11B870AB" w14:textId="3E295135">
      <w:pPr>
        <w:pStyle w:val="Pargrafdellista"/>
        <w:numPr>
          <w:ilvl w:val="0"/>
          <w:numId w:val="3"/>
        </w:numPr>
      </w:pPr>
      <w:r w:rsidRPr="008D0427">
        <w:t xml:space="preserve">Comunicar a </w:t>
      </w:r>
      <w:r w:rsidRPr="008D0427" w:rsidR="00F2106A">
        <w:t xml:space="preserve">encargado de tratamiento </w:t>
      </w:r>
      <w:r w:rsidRPr="008D0427">
        <w:t>cualquier variación que se produzca de los datos personales facilitados para que ésta proceda a su actualización.</w:t>
      </w:r>
    </w:p>
    <w:p w:rsidRPr="008D0427" w:rsidR="00601911" w:rsidP="00601911" w:rsidRDefault="00601911" w14:paraId="6BC71D98" w14:textId="1221302E">
      <w:pPr>
        <w:pStyle w:val="Pargrafdellista"/>
        <w:numPr>
          <w:ilvl w:val="0"/>
          <w:numId w:val="3"/>
        </w:numPr>
      </w:pPr>
      <w:r w:rsidRPr="008D0427">
        <w:t xml:space="preserve">Velar, de forma previa y durante la vigencia del contrato, por el cumplimiento de la legislación vigente por parte del </w:t>
      </w:r>
      <w:r w:rsidRPr="008D0427" w:rsidR="00F2106A">
        <w:t>encargado del tratamiento.</w:t>
      </w:r>
    </w:p>
    <w:p w:rsidRPr="008D0427" w:rsidR="00601911" w:rsidP="00601911" w:rsidRDefault="00601911" w14:paraId="50C74961" w14:textId="2EEE1CE0">
      <w:pPr>
        <w:pStyle w:val="Pargrafdellista"/>
        <w:numPr>
          <w:ilvl w:val="0"/>
          <w:numId w:val="3"/>
        </w:numPr>
      </w:pPr>
      <w:r w:rsidRPr="008D0427">
        <w:t xml:space="preserve">Verificar que el </w:t>
      </w:r>
      <w:r w:rsidRPr="008D0427" w:rsidR="00F2106A">
        <w:t xml:space="preserve">encargado del tratamiento </w:t>
      </w:r>
      <w:r w:rsidRPr="008D0427">
        <w:t>ofrece las garantías suficientes respecto a la implantación y el mantenimiento de las medidas técnicas y organizativas apropiadas</w:t>
      </w:r>
      <w:r w:rsidRPr="008D0427" w:rsidR="00BB7783">
        <w:t xml:space="preserve"> para proteger los datos y los derechos de los interesados.</w:t>
      </w:r>
    </w:p>
    <w:p w:rsidRPr="008D0427" w:rsidR="00601911" w:rsidP="00601911" w:rsidRDefault="00601911" w14:paraId="0856DD24" w14:textId="77777777">
      <w:pPr>
        <w:pStyle w:val="Pargrafdellista"/>
        <w:numPr>
          <w:ilvl w:val="0"/>
          <w:numId w:val="3"/>
        </w:numPr>
      </w:pPr>
      <w:r w:rsidRPr="008D0427">
        <w:t>Supervisar los tratamientos, incluida la realización de inspecciones y auditorías.</w:t>
      </w:r>
    </w:p>
    <w:p w:rsidRPr="008D0427" w:rsidR="00601911" w:rsidP="00601911" w:rsidRDefault="00D422E4" w14:paraId="076E6BD3" w14:textId="2CDA2827">
      <w:pPr>
        <w:rPr>
          <w:lang w:val="es-ES"/>
        </w:rPr>
      </w:pPr>
      <w:r w:rsidRPr="008D0427">
        <w:rPr>
          <w:lang w:val="es-ES"/>
        </w:rPr>
        <w:t>La persona colaboradora</w:t>
      </w:r>
      <w:r w:rsidRPr="008D0427" w:rsidR="00601911">
        <w:rPr>
          <w:lang w:val="es-ES"/>
        </w:rPr>
        <w:t xml:space="preserve"> deberá cumplir todas las obligaciones establecidas en este documento. Adicionalmente, como </w:t>
      </w:r>
      <w:r w:rsidRPr="008D0427" w:rsidR="00F2106A">
        <w:rPr>
          <w:lang w:val="es-ES"/>
        </w:rPr>
        <w:t xml:space="preserve">encargado del tratamiento </w:t>
      </w:r>
      <w:r w:rsidRPr="008D0427" w:rsidR="00601911">
        <w:rPr>
          <w:lang w:val="es-ES"/>
        </w:rPr>
        <w:t>se compromete a:</w:t>
      </w:r>
    </w:p>
    <w:p w:rsidRPr="008D0427" w:rsidR="00601911" w:rsidP="00601911" w:rsidRDefault="00601911" w14:paraId="322B248B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Tratar estos datos personales con la diligencia debida y conforme a su mejor criterio y dedicación profesional.</w:t>
      </w:r>
    </w:p>
    <w:p w:rsidRPr="008D0427" w:rsidR="00601911" w:rsidP="00601911" w:rsidRDefault="00601911" w14:paraId="3C25A663" w14:textId="4D03CCFD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Informar al responsable</w:t>
      </w:r>
      <w:r w:rsidRPr="008D0427" w:rsidR="00D422E4">
        <w:rPr>
          <w:lang w:val="es-ES"/>
        </w:rPr>
        <w:t xml:space="preserve"> del tratamiento</w:t>
      </w:r>
      <w:r w:rsidRPr="008D0427">
        <w:rPr>
          <w:lang w:val="es-ES"/>
        </w:rPr>
        <w:t xml:space="preserve"> si considera que alguna de las instrucciones infringe la normativa vigente en materia de protección de datos personales.</w:t>
      </w:r>
    </w:p>
    <w:p w:rsidRPr="008D0427" w:rsidR="00601911" w:rsidP="00601911" w:rsidRDefault="00601911" w14:paraId="0B6CFF28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Si tiene que transferir datos personales a un tercer país fuera de la UE, deberá garantizar a la Empresa que se realizan en un país sobre el que la Comisión Europea reconoce que ofrece un nivel de protección adecuado o que existen garantías sobre la protección que recibirán los datos en su destino.</w:t>
      </w:r>
    </w:p>
    <w:p w:rsidRPr="008D0427" w:rsidR="00601911" w:rsidP="00601911" w:rsidRDefault="00601911" w14:paraId="6F85572D" w14:textId="12C344DC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 xml:space="preserve">No subcontratar ninguna de las prestaciones que forman parte integral del objeto de este contrato que comportan el tratamiento de datos personales, excepto los servicios auxiliares necesarios para llevar a cabo la actividad profesional ordinaria </w:t>
      </w:r>
      <w:r w:rsidRPr="008D0427" w:rsidR="00D422E4">
        <w:rPr>
          <w:lang w:val="es-ES"/>
        </w:rPr>
        <w:t>de la persona colaboradora</w:t>
      </w:r>
      <w:r w:rsidRPr="008D0427">
        <w:rPr>
          <w:lang w:val="es-ES"/>
        </w:rPr>
        <w:t>.</w:t>
      </w:r>
    </w:p>
    <w:p w:rsidRPr="008D0427" w:rsidR="00601911" w:rsidP="00601911" w:rsidRDefault="00601911" w14:paraId="696E5BA5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Disponer de la formación necesaria en materia de protección de datos personales.</w:t>
      </w:r>
    </w:p>
    <w:p w:rsidRPr="008D0427" w:rsidR="00601911" w:rsidP="00601911" w:rsidRDefault="00601911" w14:paraId="49BEC459" w14:textId="1FFD9310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 xml:space="preserve">Colaborar con </w:t>
      </w:r>
      <w:r w:rsidRPr="008D0427" w:rsidR="00D422E4">
        <w:rPr>
          <w:lang w:val="es-ES"/>
        </w:rPr>
        <w:t xml:space="preserve">el responsable del tratamiento </w:t>
      </w:r>
      <w:r w:rsidRPr="008D0427">
        <w:rPr>
          <w:lang w:val="es-ES"/>
        </w:rPr>
        <w:t>cuando las personas afectadas ejerzan los derechos de acceso, rectificación, supresión y oposición, limitación del tratamiento y portabilidad de datos.</w:t>
      </w:r>
    </w:p>
    <w:p w:rsidRPr="008D0427" w:rsidR="00601911" w:rsidP="00601911" w:rsidRDefault="00601911" w14:paraId="367F6A64" w14:textId="0F29415B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Notificar a</w:t>
      </w:r>
      <w:r w:rsidRPr="008D0427" w:rsidR="00D422E4">
        <w:rPr>
          <w:lang w:val="es-ES"/>
        </w:rPr>
        <w:t>l responsable del tratamiento</w:t>
      </w:r>
      <w:r w:rsidRPr="008D0427">
        <w:rPr>
          <w:lang w:val="es-ES"/>
        </w:rPr>
        <w:t xml:space="preserve">, sin dilación indebida (y en todo caso, en un plazo máximo de 24 horas) y a través de los medios establecidos por el responsable, las violaciones de la seguridad de los datos personales a su cargo de las que tenga conocimiento, junto con toda la información relevante para la documentación y comunicación de la </w:t>
      </w:r>
      <w:r w:rsidRPr="008D0427" w:rsidR="00876BA7">
        <w:rPr>
          <w:lang w:val="es-ES"/>
        </w:rPr>
        <w:t>violación de datos</w:t>
      </w:r>
      <w:r w:rsidRPr="008D0427">
        <w:rPr>
          <w:lang w:val="es-ES"/>
        </w:rPr>
        <w:t>.</w:t>
      </w:r>
    </w:p>
    <w:p w:rsidRPr="008D0427" w:rsidR="00601911" w:rsidP="00601911" w:rsidRDefault="00601911" w14:paraId="512152EC" w14:textId="56E25591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Poner a disposición del responsable</w:t>
      </w:r>
      <w:r w:rsidRPr="008D0427" w:rsidR="00694E52">
        <w:rPr>
          <w:lang w:val="es-ES"/>
        </w:rPr>
        <w:t xml:space="preserve"> del tratamiento</w:t>
      </w:r>
      <w:r w:rsidRPr="008D0427">
        <w:rPr>
          <w:lang w:val="es-ES"/>
        </w:rPr>
        <w:t xml:space="preserve"> toda la información necesaria para demostrar el cumplimiento de sus obligaciones, así como para facilitar la realización de las auditorías o inspecciones que realicen el responsable</w:t>
      </w:r>
      <w:r w:rsidRPr="008D0427" w:rsidR="00694E52">
        <w:rPr>
          <w:lang w:val="es-ES"/>
        </w:rPr>
        <w:t xml:space="preserve"> del tratamiento</w:t>
      </w:r>
      <w:r w:rsidRPr="008D0427">
        <w:rPr>
          <w:lang w:val="es-ES"/>
        </w:rPr>
        <w:t xml:space="preserve"> u otro auditor autorizado por él.</w:t>
      </w:r>
    </w:p>
    <w:p w:rsidRPr="008D0427" w:rsidR="00601911" w:rsidP="00601911" w:rsidRDefault="00601911" w14:paraId="06770459" w14:textId="20C5B7F8">
      <w:pPr>
        <w:rPr>
          <w:lang w:val="es-ES"/>
        </w:rPr>
      </w:pPr>
      <w:r w:rsidRPr="008D0427">
        <w:rPr>
          <w:lang w:val="es-ES"/>
        </w:rPr>
        <w:t xml:space="preserve">Adicionalmente, en el caso de que </w:t>
      </w:r>
      <w:r w:rsidRPr="008D0427" w:rsidR="00694E52">
        <w:rPr>
          <w:lang w:val="es-ES"/>
        </w:rPr>
        <w:t>la persona colaboradora</w:t>
      </w:r>
      <w:r w:rsidRPr="008D0427">
        <w:rPr>
          <w:lang w:val="es-ES"/>
        </w:rPr>
        <w:t xml:space="preserve"> utilice sistemas, equipos y medios informáticos propios para tratar los datos personales de los que es responsable la Empresa, </w:t>
      </w:r>
      <w:r w:rsidRPr="008D0427" w:rsidR="00694E52">
        <w:rPr>
          <w:lang w:val="es-ES"/>
        </w:rPr>
        <w:t>la persona colaboradora</w:t>
      </w:r>
      <w:r w:rsidRPr="008D0427">
        <w:rPr>
          <w:lang w:val="es-ES"/>
        </w:rPr>
        <w:t xml:space="preserve"> se compromete a implantar las medidas de seguridad técnicas y organizativas necesarias para:</w:t>
      </w:r>
    </w:p>
    <w:p w:rsidRPr="008D0427" w:rsidR="00601911" w:rsidP="00601911" w:rsidRDefault="00601911" w14:paraId="1EEE914B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Garantizar la confidencialidad, integridad, disponibilidad y resiliencia permanentes de los sistemas y servicios de tratamiento propios.</w:t>
      </w:r>
    </w:p>
    <w:p w:rsidRPr="008D0427" w:rsidR="00601911" w:rsidP="00601911" w:rsidRDefault="00601911" w14:paraId="41489E3F" w14:textId="3DC72DA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Restaurar la disponibilidad y el acceso a los datos personales de forma rápida, en caso de incidente físico o técnico que afecte a los sistemas propios que utiliza para tratar los datos personales de l</w:t>
      </w:r>
      <w:r w:rsidRPr="008D0427" w:rsidR="000240C5">
        <w:rPr>
          <w:lang w:val="es-ES"/>
        </w:rPr>
        <w:t>o</w:t>
      </w:r>
      <w:r w:rsidRPr="008D0427">
        <w:rPr>
          <w:lang w:val="es-ES"/>
        </w:rPr>
        <w:t>s que es responsable la Empresa.</w:t>
      </w:r>
    </w:p>
    <w:p w:rsidRPr="008D0427" w:rsidR="00601911" w:rsidP="00601911" w:rsidRDefault="00601911" w14:paraId="19EBB2FA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Verificar, evaluar y valorar, de forma regular, la eficacia de las medidas técnicas y organizativas implantadas para garantizar la seguridad del tratamiento.</w:t>
      </w:r>
    </w:p>
    <w:p w:rsidRPr="008D0427" w:rsidR="00601911" w:rsidP="00601911" w:rsidRDefault="00601911" w14:paraId="023DDD5E" w14:textId="53E1ABD8">
      <w:pPr>
        <w:rPr>
          <w:lang w:val="es-ES"/>
        </w:rPr>
      </w:pPr>
      <w:r w:rsidRPr="008D0427">
        <w:rPr>
          <w:lang w:val="es-ES"/>
        </w:rPr>
        <w:t xml:space="preserve">Dado el caso, </w:t>
      </w:r>
      <w:r w:rsidRPr="008D0427" w:rsidR="000240C5">
        <w:rPr>
          <w:lang w:val="es-ES"/>
        </w:rPr>
        <w:t>la persona colaboradora</w:t>
      </w:r>
      <w:r w:rsidRPr="008D0427">
        <w:rPr>
          <w:lang w:val="es-ES"/>
        </w:rPr>
        <w:t xml:space="preserve"> </w:t>
      </w:r>
      <w:r w:rsidRPr="008D0427" w:rsidR="00016D4F">
        <w:rPr>
          <w:lang w:val="es-ES"/>
        </w:rPr>
        <w:t>confirma</w:t>
      </w:r>
      <w:r w:rsidRPr="008D0427">
        <w:rPr>
          <w:lang w:val="es-ES"/>
        </w:rPr>
        <w:t xml:space="preserve"> que ha adoptado las medidas necesarias para garantizar que:</w:t>
      </w:r>
    </w:p>
    <w:p w:rsidRPr="008D0427" w:rsidR="00601911" w:rsidP="00601911" w:rsidRDefault="00601911" w14:paraId="1A6209A3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El control físico del acceso y la protección de los equipos, personas e instalaciones donde realiza los tratamientos de datos de la Empresa.</w:t>
      </w:r>
    </w:p>
    <w:p w:rsidRPr="008D0427" w:rsidR="00601911" w:rsidP="00601911" w:rsidRDefault="00601911" w14:paraId="3E186552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Que el acceso a sus sistemas informáticos se realiza por medio de usuarios y contraseñas individuales, limitando el acceso a los datos a aquellas personas que estrictamente lo requieren para el desempeño de sus funciones.</w:t>
      </w:r>
    </w:p>
    <w:p w:rsidRPr="008D0427" w:rsidR="00601911" w:rsidP="00601911" w:rsidRDefault="00601911" w14:paraId="48F3C09F" w14:textId="58B9391B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 xml:space="preserve">Que, si es necesario, dispone de copias de seguridad de los datos personales tratados </w:t>
      </w:r>
      <w:r w:rsidRPr="008D0427" w:rsidR="002215E6">
        <w:rPr>
          <w:lang w:val="es-ES"/>
        </w:rPr>
        <w:t xml:space="preserve">por cuenta de la Empresa y </w:t>
      </w:r>
      <w:r w:rsidRPr="008D0427">
        <w:rPr>
          <w:lang w:val="es-ES"/>
        </w:rPr>
        <w:t>que requieran garantías de disponibilidad e integridad.</w:t>
      </w:r>
    </w:p>
    <w:p w:rsidRPr="008D0427" w:rsidR="00601911" w:rsidP="00601911" w:rsidRDefault="00601911" w14:paraId="4A3178B1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En el supuesto de gestionar soportes o documentos con datos personales de la Empresa, estos están debidamente custodiados bajo llave o con dispositivos de cierre equivalentes.</w:t>
      </w:r>
    </w:p>
    <w:p w:rsidRPr="008D0427" w:rsidR="00601911" w:rsidP="00601911" w:rsidRDefault="00601911" w14:paraId="66EFEB7A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Que dispone de sistemas de protección perimetral en la red propia para evitar intrusiones. y antivirus de protección de sus sistemas informáticos.</w:t>
      </w:r>
    </w:p>
    <w:p w:rsidRPr="008D0427" w:rsidR="00601911" w:rsidP="00601911" w:rsidRDefault="00601911" w14:paraId="1D29849C" w14:textId="77777777">
      <w:pPr>
        <w:pStyle w:val="Pargrafdellista"/>
        <w:numPr>
          <w:ilvl w:val="0"/>
          <w:numId w:val="18"/>
        </w:numPr>
        <w:rPr>
          <w:lang w:val="es-ES"/>
        </w:rPr>
      </w:pPr>
      <w:r w:rsidRPr="008D0427">
        <w:rPr>
          <w:lang w:val="es-ES"/>
        </w:rPr>
        <w:t>Que dispone de un registro de incidencias de seguridad y se han establecido mecanismos y procedimiento de notificación de fallos de Seguridad.</w:t>
      </w:r>
    </w:p>
    <w:p w:rsidRPr="008D0427" w:rsidR="00601911" w:rsidP="00601911" w:rsidRDefault="00601911" w14:paraId="5CD10D9E" w14:textId="57A04BAD">
      <w:pPr>
        <w:spacing w:before="240"/>
        <w:rPr>
          <w:lang w:val="es-ES"/>
        </w:rPr>
      </w:pPr>
      <w:r w:rsidRPr="008D0427">
        <w:rPr>
          <w:lang w:val="es-ES"/>
        </w:rPr>
        <w:t xml:space="preserve">En el caso de incumplimiento por parte </w:t>
      </w:r>
      <w:r w:rsidRPr="008D0427" w:rsidR="00016D4F">
        <w:rPr>
          <w:lang w:val="es-ES"/>
        </w:rPr>
        <w:t>de la persona colaboradora</w:t>
      </w:r>
      <w:r w:rsidRPr="008D0427">
        <w:rPr>
          <w:lang w:val="es-ES"/>
        </w:rPr>
        <w:t xml:space="preserve">, como encargado del tratamiento, de cualquiera de las estipulaciones de este contrato, será considerado responsable del tratamiento, debiendo responder </w:t>
      </w:r>
      <w:r w:rsidRPr="008D0427" w:rsidR="009715D6">
        <w:rPr>
          <w:lang w:val="es-ES"/>
        </w:rPr>
        <w:t xml:space="preserve">personalmente </w:t>
      </w:r>
      <w:r w:rsidRPr="008D0427">
        <w:rPr>
          <w:lang w:val="es-ES"/>
        </w:rPr>
        <w:t>de las infracciones en que hubiera incurrido.</w:t>
      </w:r>
    </w:p>
    <w:p w:rsidRPr="008D0427" w:rsidR="00601911" w:rsidP="00601911" w:rsidRDefault="00601911" w14:paraId="5B044209" w14:textId="624F7E3A">
      <w:pPr>
        <w:spacing w:before="240"/>
        <w:rPr>
          <w:lang w:val="es-ES"/>
        </w:rPr>
      </w:pPr>
      <w:r w:rsidRPr="008D0427">
        <w:rPr>
          <w:lang w:val="es-ES"/>
        </w:rPr>
        <w:t xml:space="preserve">La rescisión, resolución o extinción de la relación contractual de prestación de servicios entre la Empresa y </w:t>
      </w:r>
      <w:r w:rsidRPr="008D0427" w:rsidR="00016D4F">
        <w:rPr>
          <w:lang w:val="es-ES"/>
        </w:rPr>
        <w:t>la persona colaboradora</w:t>
      </w:r>
      <w:r w:rsidRPr="008D0427">
        <w:rPr>
          <w:lang w:val="es-ES"/>
        </w:rPr>
        <w:t xml:space="preserve"> obligará a </w:t>
      </w:r>
      <w:r w:rsidRPr="008D0427" w:rsidR="00076876">
        <w:rPr>
          <w:lang w:val="es-ES"/>
        </w:rPr>
        <w:t>esta</w:t>
      </w:r>
      <w:r w:rsidRPr="008D0427">
        <w:rPr>
          <w:lang w:val="es-ES"/>
        </w:rPr>
        <w:t xml:space="preserve"> a devolver a la Empresa los datos de carácter personal y, en su caso, los soportes donde </w:t>
      </w:r>
      <w:r w:rsidRPr="008D0427" w:rsidR="009715D6">
        <w:rPr>
          <w:lang w:val="es-ES"/>
        </w:rPr>
        <w:t>estén contenidos</w:t>
      </w:r>
      <w:r w:rsidRPr="008D0427">
        <w:rPr>
          <w:lang w:val="es-ES"/>
        </w:rPr>
        <w:t xml:space="preserve">. La devolución debe comportar el borrado total de los datos existentes en los equipos y medios informáticos propios </w:t>
      </w:r>
      <w:r w:rsidRPr="008D0427" w:rsidR="00076876">
        <w:rPr>
          <w:lang w:val="es-ES"/>
        </w:rPr>
        <w:t>de la persona colaboradora</w:t>
      </w:r>
      <w:r w:rsidRPr="008D0427">
        <w:rPr>
          <w:lang w:val="es-ES"/>
        </w:rPr>
        <w:t xml:space="preserve"> y la destrucción de cualquier soporte y archivo no automatizado que los contenga.</w:t>
      </w:r>
    </w:p>
    <w:p w:rsidRPr="008D0427" w:rsidR="00601911" w:rsidP="00601911" w:rsidRDefault="00601911" w14:paraId="4D6632BA" w14:textId="788A1999">
      <w:pPr>
        <w:spacing w:before="240"/>
        <w:rPr>
          <w:lang w:val="es-ES"/>
        </w:rPr>
      </w:pPr>
      <w:r w:rsidRPr="008D0427">
        <w:rPr>
          <w:lang w:val="es-ES"/>
        </w:rPr>
        <w:t xml:space="preserve">Sin embargo, </w:t>
      </w:r>
      <w:r w:rsidRPr="008D0427" w:rsidR="00076876">
        <w:rPr>
          <w:lang w:val="es-ES"/>
        </w:rPr>
        <w:t>la persona colaboradora</w:t>
      </w:r>
      <w:r w:rsidRPr="008D0427">
        <w:rPr>
          <w:lang w:val="es-ES"/>
        </w:rPr>
        <w:t xml:space="preserve"> puede conservar una copia, con los datos debidamente bloqueados, mientras puedan derivarse responsabilidades de la ejecución de la prestación del servicio contratado.</w:t>
      </w:r>
    </w:p>
    <w:p w:rsidRPr="00EF0B7C" w:rsidR="00601911" w:rsidP="000D1473" w:rsidRDefault="00601911" w14:paraId="5F45F311" w14:textId="77777777">
      <w:pPr>
        <w:rPr>
          <w:i/>
          <w:iCs/>
          <w:lang w:val="es-ES"/>
        </w:rPr>
      </w:pPr>
    </w:p>
    <w:p w:rsidRPr="00EF0B7C" w:rsidR="00353E66" w:rsidP="00A87337" w:rsidRDefault="00353E66" w14:paraId="0B1B6D3D" w14:textId="77777777">
      <w:pPr>
        <w:pBdr>
          <w:bottom w:val="single" w:color="auto" w:sz="4" w:space="1"/>
        </w:pBdr>
        <w:rPr>
          <w:i/>
          <w:iCs/>
        </w:rPr>
      </w:pPr>
    </w:p>
    <w:p w:rsidRPr="00E97665" w:rsidR="00353E66" w:rsidP="000D1473" w:rsidRDefault="00353E66" w14:paraId="7F972AE0" w14:textId="5FA560AB">
      <w:r w:rsidRPr="00EF0B7C">
        <w:rPr>
          <w:i/>
          <w:iCs/>
        </w:rPr>
        <w:t xml:space="preserve">La persona </w:t>
      </w:r>
      <w:r w:rsidRPr="00EF0B7C" w:rsidR="00EA6FFF">
        <w:rPr>
          <w:i/>
          <w:iCs/>
        </w:rPr>
        <w:t>colaborador</w:t>
      </w:r>
      <w:r w:rsidRPr="00EF0B7C">
        <w:rPr>
          <w:i/>
          <w:iCs/>
        </w:rPr>
        <w:t>a firma este documento conforme lo ha leído</w:t>
      </w:r>
      <w:r w:rsidRPr="00EF0B7C" w:rsidR="00A67FC3">
        <w:rPr>
          <w:i/>
          <w:iCs/>
        </w:rPr>
        <w:t>,</w:t>
      </w:r>
      <w:r w:rsidR="00A67FC3">
        <w:t xml:space="preserve"> </w:t>
      </w:r>
      <w:r w:rsidRPr="00E97665">
        <w:t>conoce su contenido</w:t>
      </w:r>
      <w:r w:rsidR="00A67FC3">
        <w:t xml:space="preserve"> y se compromete a cumplir sus obligaciones como encargado del tratamiento</w:t>
      </w:r>
      <w:r w:rsidRPr="00E97665">
        <w:t>.</w:t>
      </w:r>
    </w:p>
    <w:p w:rsidRPr="00E97665" w:rsidR="00353E66" w:rsidP="000D1473" w:rsidRDefault="00353E66" w14:paraId="6554BE4C" w14:textId="77777777">
      <w:r w:rsidRPr="00E97665">
        <w:t xml:space="preserve">Nombre y Apellidos: </w:t>
      </w:r>
    </w:p>
    <w:p w:rsidRPr="00E97665" w:rsidR="00353E66" w:rsidP="000D1473" w:rsidRDefault="00353E66" w14:paraId="7F154B3D" w14:textId="77777777">
      <w:r w:rsidRPr="00E97665">
        <w:t xml:space="preserve">DNI: </w:t>
      </w:r>
    </w:p>
    <w:p w:rsidRPr="00E97665" w:rsidR="00353E66" w:rsidP="000D1473" w:rsidRDefault="00353E66" w14:paraId="6EF456FF" w14:textId="77777777">
      <w:r w:rsidRPr="00E97665">
        <w:t xml:space="preserve">Fecha:              </w:t>
      </w:r>
    </w:p>
    <w:p w:rsidRPr="00E97665" w:rsidR="00353E66" w:rsidP="000D1473" w:rsidRDefault="00353E66" w14:paraId="2EBA6DF2" w14:textId="77777777">
      <w:r w:rsidRPr="00E97665">
        <w:t>Firma:</w:t>
      </w:r>
    </w:p>
    <w:p w:rsidRPr="00E97665" w:rsidR="00353E66" w:rsidP="000D1473" w:rsidRDefault="00353E66" w14:paraId="7407D37E" w14:textId="77777777"/>
    <w:sectPr w:rsidRPr="00E97665" w:rsidR="00353E66" w:rsidSect="00F828DF">
      <w:headerReference w:type="default" r:id="rId10"/>
      <w:footerReference w:type="default" r:id="rId11"/>
      <w:pgSz w:w="11906" w:h="16838" w:orient="portrait"/>
      <w:pgMar w:top="1843" w:right="991" w:bottom="1417" w:left="1276" w:header="426" w:footer="5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4BAE" w:rsidP="000D1473" w:rsidRDefault="005C4BAE" w14:paraId="67F0661D" w14:textId="77777777">
      <w:r>
        <w:separator/>
      </w:r>
    </w:p>
  </w:endnote>
  <w:endnote w:type="continuationSeparator" w:id="0">
    <w:p w:rsidR="005C4BAE" w:rsidP="000D1473" w:rsidRDefault="005C4BAE" w14:paraId="3360A02C" w14:textId="77777777">
      <w:r>
        <w:continuationSeparator/>
      </w:r>
    </w:p>
  </w:endnote>
  <w:endnote w:type="continuationNotice" w:id="1">
    <w:p w:rsidR="005C4BAE" w:rsidRDefault="005C4BAE" w14:paraId="5E065F98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uben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368BF" w:rsidR="002530E3" w:rsidP="14C0CDB2" w:rsidRDefault="00241F7A" w14:paraId="776F5D3D" w14:textId="28AFDC78" w14:noSpellErr="1">
    <w:pPr>
      <w:tabs>
        <w:tab w:val="right" w:pos="9639"/>
      </w:tabs>
      <w:spacing w:before="0" w:after="0"/>
      <w:rPr>
        <w:rFonts w:ascii="Calibri" w:hAnsi="Calibri" w:cs="Calibri"/>
        <w:i w:val="1"/>
        <w:iCs w:val="1"/>
        <w:sz w:val="16"/>
        <w:szCs w:val="16"/>
        <w:lang w:val="es-ES"/>
      </w:rPr>
    </w:pPr>
    <w:r w:rsidRPr="14C0CDB2" w:rsidR="14C0CDB2">
      <w:rPr>
        <w:rFonts w:ascii="Calibri" w:hAnsi="Calibri" w:cs="Calibri"/>
        <w:i w:val="1"/>
        <w:iCs w:val="1"/>
        <w:sz w:val="16"/>
        <w:szCs w:val="16"/>
        <w:lang w:val="es-ES"/>
      </w:rPr>
      <w:t>I02-</w:t>
    </w:r>
    <w:r w:rsidRPr="14C0CDB2" w:rsidR="14C0CDB2">
      <w:rPr>
        <w:rFonts w:ascii="Calibri" w:hAnsi="Calibri" w:cs="Calibri"/>
        <w:i w:val="1"/>
        <w:iCs w:val="1"/>
        <w:sz w:val="16"/>
        <w:szCs w:val="16"/>
        <w:lang w:val="es-ES"/>
      </w:rPr>
      <w:t>P</w:t>
    </w:r>
    <w:r w:rsidRPr="14C0CDB2" w:rsidR="14C0CDB2">
      <w:rPr>
        <w:rFonts w:ascii="Calibri" w:hAnsi="Calibri" w:cs="Calibri"/>
        <w:i w:val="1"/>
        <w:iCs w:val="1"/>
        <w:sz w:val="16"/>
        <w:szCs w:val="16"/>
        <w:lang w:val="es-ES"/>
      </w:rPr>
      <w:t xml:space="preserve">-ES Anexo de Protección de Datos - Contrato </w:t>
    </w:r>
    <w:r w:rsidRPr="14C0CDB2" w:rsidR="14C0CDB2">
      <w:rPr>
        <w:rFonts w:ascii="Calibri" w:hAnsi="Calibri" w:cs="Calibri"/>
        <w:i w:val="1"/>
        <w:iCs w:val="1"/>
        <w:sz w:val="16"/>
        <w:szCs w:val="16"/>
        <w:lang w:val="es-ES"/>
      </w:rPr>
      <w:t>Profesional</w:t>
    </w:r>
    <w:r>
      <w:tab/>
    </w:r>
    <w:r w:rsidRPr="14C0CDB2" w:rsidR="14C0CDB2">
      <w:rPr>
        <w:rFonts w:ascii="Calibri" w:hAnsi="Calibri" w:cs="Calibri"/>
        <w:b w:val="1"/>
        <w:bCs w:val="1"/>
        <w:i w:val="1"/>
        <w:iCs w:val="1"/>
        <w:sz w:val="16"/>
        <w:szCs w:val="16"/>
        <w:lang w:val="es-ES"/>
      </w:rPr>
      <w:t>CONFIDENCIAL</w:t>
    </w:r>
    <w:r w:rsidRPr="14C0CDB2" w:rsidR="14C0CDB2">
      <w:rPr>
        <w:rFonts w:ascii="Calibri" w:hAnsi="Calibri" w:cs="Calibri"/>
        <w:b w:val="1"/>
        <w:bCs w:val="1"/>
        <w:i w:val="1"/>
        <w:iCs w:val="1"/>
        <w:sz w:val="16"/>
        <w:szCs w:val="16"/>
        <w:lang w:val="es-ES"/>
      </w:rPr>
      <w:t xml:space="preserve"> / USO INTERNO</w:t>
    </w:r>
  </w:p>
  <w:p w:rsidRPr="004368BF" w:rsidR="00EA585D" w:rsidP="00B90769" w:rsidRDefault="002530E3" w14:paraId="67F2BCA1" w14:textId="185D2073">
    <w:pPr>
      <w:tabs>
        <w:tab w:val="right" w:pos="9639"/>
      </w:tabs>
      <w:spacing w:before="0" w:after="0"/>
      <w:rPr>
        <w:rFonts w:ascii="Calibri" w:hAnsi="Calibri" w:cs="Calibri"/>
        <w:sz w:val="16"/>
        <w:szCs w:val="16"/>
      </w:rPr>
    </w:pPr>
    <w:r w:rsidRPr="004368BF">
      <w:rPr>
        <w:rFonts w:ascii="Calibri" w:hAnsi="Calibri" w:cs="Calibri"/>
        <w:i/>
        <w:iCs/>
        <w:sz w:val="16"/>
        <w:szCs w:val="16"/>
      </w:rPr>
      <w:t xml:space="preserve">Rev. </w:t>
    </w:r>
    <w:r w:rsidRPr="004368BF" w:rsidR="00B90769">
      <w:rPr>
        <w:rFonts w:ascii="Calibri" w:hAnsi="Calibri" w:cs="Calibri"/>
        <w:i/>
        <w:iCs/>
        <w:sz w:val="16"/>
        <w:szCs w:val="16"/>
      </w:rPr>
      <w:t>1</w:t>
    </w:r>
    <w:r w:rsidRPr="004368BF">
      <w:rPr>
        <w:rFonts w:ascii="Calibri" w:hAnsi="Calibri" w:cs="Calibri"/>
        <w:i/>
        <w:iCs/>
        <w:sz w:val="16"/>
        <w:szCs w:val="16"/>
      </w:rPr>
      <w:t xml:space="preserve">.0 </w:t>
    </w:r>
    <w:r w:rsidR="00241F7A">
      <w:rPr>
        <w:rFonts w:ascii="Calibri" w:hAnsi="Calibri" w:cs="Calibri"/>
        <w:i/>
        <w:iCs/>
        <w:sz w:val="16"/>
        <w:szCs w:val="16"/>
      </w:rPr>
      <w:t>–</w:t>
    </w:r>
    <w:r w:rsidRPr="004368BF">
      <w:rPr>
        <w:rFonts w:ascii="Calibri" w:hAnsi="Calibri" w:cs="Calibri"/>
        <w:i/>
        <w:iCs/>
        <w:sz w:val="16"/>
        <w:szCs w:val="16"/>
      </w:rPr>
      <w:t xml:space="preserve"> </w:t>
    </w:r>
    <w:r w:rsidR="00241F7A">
      <w:rPr>
        <w:rFonts w:ascii="Calibri" w:hAnsi="Calibri" w:cs="Calibri"/>
        <w:i/>
        <w:iCs/>
        <w:sz w:val="16"/>
        <w:szCs w:val="16"/>
      </w:rPr>
      <w:t>18/11/2025</w:t>
    </w:r>
    <w:r w:rsidRPr="004368BF">
      <w:rPr>
        <w:rFonts w:ascii="Calibri" w:hAnsi="Calibri" w:cs="Calibri"/>
        <w:sz w:val="16"/>
        <w:szCs w:val="16"/>
      </w:rPr>
      <w:t xml:space="preserve"> </w:t>
    </w:r>
    <w:r w:rsidRPr="004368BF">
      <w:rPr>
        <w:rFonts w:ascii="Calibri" w:hAnsi="Calibri" w:cs="Calibri"/>
        <w:sz w:val="16"/>
        <w:szCs w:val="16"/>
      </w:rPr>
      <w:tab/>
    </w:r>
    <w:r w:rsidRPr="004368BF">
      <w:rPr>
        <w:rFonts w:ascii="Calibri" w:hAnsi="Calibri" w:cs="Calibri"/>
        <w:i/>
        <w:iCs/>
        <w:sz w:val="16"/>
        <w:szCs w:val="16"/>
      </w:rPr>
      <w:t xml:space="preserve">Página </w:t>
    </w:r>
    <w:r w:rsidRPr="004368BF">
      <w:rPr>
        <w:rFonts w:ascii="Calibri" w:hAnsi="Calibri" w:cs="Calibri"/>
        <w:i/>
        <w:iCs/>
        <w:sz w:val="16"/>
        <w:szCs w:val="16"/>
      </w:rPr>
      <w:fldChar w:fldCharType="begin"/>
    </w:r>
    <w:r w:rsidRPr="004368BF">
      <w:rPr>
        <w:rFonts w:ascii="Calibri" w:hAnsi="Calibri" w:cs="Calibri"/>
        <w:i/>
        <w:iCs/>
        <w:sz w:val="16"/>
        <w:szCs w:val="16"/>
      </w:rPr>
      <w:instrText>PAGE   \* MERGEFORMAT</w:instrText>
    </w:r>
    <w:r w:rsidRPr="004368BF">
      <w:rPr>
        <w:rFonts w:ascii="Calibri" w:hAnsi="Calibri" w:cs="Calibri"/>
        <w:i/>
        <w:iCs/>
        <w:sz w:val="16"/>
        <w:szCs w:val="16"/>
      </w:rPr>
      <w:fldChar w:fldCharType="separate"/>
    </w:r>
    <w:r w:rsidRPr="004368BF">
      <w:rPr>
        <w:rFonts w:ascii="Calibri" w:hAnsi="Calibri" w:cs="Calibri"/>
        <w:i/>
        <w:iCs/>
        <w:sz w:val="16"/>
        <w:szCs w:val="16"/>
      </w:rPr>
      <w:t>9</w:t>
    </w:r>
    <w:r w:rsidRPr="004368BF">
      <w:rPr>
        <w:rFonts w:ascii="Calibri" w:hAnsi="Calibri" w:cs="Calibri"/>
        <w:i/>
        <w:iCs/>
        <w:sz w:val="16"/>
        <w:szCs w:val="16"/>
      </w:rPr>
      <w:fldChar w:fldCharType="end"/>
    </w:r>
    <w:r w:rsidRPr="004368BF">
      <w:rPr>
        <w:rFonts w:ascii="Calibri" w:hAnsi="Calibri" w:cs="Calibri"/>
        <w:i/>
        <w:iCs/>
        <w:sz w:val="16"/>
        <w:szCs w:val="16"/>
      </w:rPr>
      <w:t xml:space="preserve"> de </w:t>
    </w:r>
    <w:r w:rsidRPr="004368BF">
      <w:rPr>
        <w:rFonts w:ascii="Calibri" w:hAnsi="Calibri" w:cs="Calibri"/>
        <w:i/>
        <w:iCs/>
        <w:sz w:val="16"/>
        <w:szCs w:val="16"/>
      </w:rPr>
      <w:fldChar w:fldCharType="begin"/>
    </w:r>
    <w:r w:rsidRPr="004368BF">
      <w:rPr>
        <w:rFonts w:ascii="Calibri" w:hAnsi="Calibri" w:cs="Calibri"/>
        <w:i/>
        <w:iCs/>
        <w:sz w:val="16"/>
        <w:szCs w:val="16"/>
      </w:rPr>
      <w:instrText xml:space="preserve"> NUMPAGES   \* MERGEFORMAT </w:instrText>
    </w:r>
    <w:r w:rsidRPr="004368BF">
      <w:rPr>
        <w:rFonts w:ascii="Calibri" w:hAnsi="Calibri" w:cs="Calibri"/>
        <w:i/>
        <w:iCs/>
        <w:sz w:val="16"/>
        <w:szCs w:val="16"/>
      </w:rPr>
      <w:fldChar w:fldCharType="separate"/>
    </w:r>
    <w:r w:rsidRPr="004368BF">
      <w:rPr>
        <w:rFonts w:ascii="Calibri" w:hAnsi="Calibri" w:cs="Calibri"/>
        <w:i/>
        <w:iCs/>
        <w:noProof/>
        <w:sz w:val="16"/>
        <w:szCs w:val="16"/>
      </w:rPr>
      <w:t>2</w:t>
    </w:r>
    <w:r w:rsidRPr="004368BF">
      <w:rPr>
        <w:rFonts w:ascii="Calibri" w:hAnsi="Calibri" w:cs="Calibri"/>
        <w:i/>
        <w:i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4BAE" w:rsidP="000D1473" w:rsidRDefault="005C4BAE" w14:paraId="1670EADD" w14:textId="77777777">
      <w:r>
        <w:separator/>
      </w:r>
    </w:p>
  </w:footnote>
  <w:footnote w:type="continuationSeparator" w:id="0">
    <w:p w:rsidR="005C4BAE" w:rsidP="000D1473" w:rsidRDefault="005C4BAE" w14:paraId="58B1D7D9" w14:textId="77777777">
      <w:r>
        <w:continuationSeparator/>
      </w:r>
    </w:p>
  </w:footnote>
  <w:footnote w:type="continuationNotice" w:id="1">
    <w:p w:rsidR="005C4BAE" w:rsidRDefault="005C4BAE" w14:paraId="10655C7A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957068" w:rsidRDefault="00957068" w14:paraId="16ED0ADA" w14:textId="27CEDC49">
    <w:pPr>
      <w:pStyle w:val="Capaler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BE7F12" wp14:editId="3B7376BF">
          <wp:simplePos x="0" y="0"/>
          <wp:positionH relativeFrom="column">
            <wp:posOffset>1089025</wp:posOffset>
          </wp:positionH>
          <wp:positionV relativeFrom="paragraph">
            <wp:posOffset>104775</wp:posOffset>
          </wp:positionV>
          <wp:extent cx="818515" cy="338455"/>
          <wp:effectExtent l="0" t="0" r="635" b="4445"/>
          <wp:wrapNone/>
          <wp:docPr id="11" name="Imatge 11" descr="Imatge que conté Gràfics, Font, disseny gràfic, logotip&#10;&#10;Pot ser que el contingut generat per IA no sigui correcte.">
            <a:extLst xmlns:a="http://schemas.openxmlformats.org/drawingml/2006/main">
              <a:ext uri="{FF2B5EF4-FFF2-40B4-BE49-F238E27FC236}">
                <a16:creationId xmlns:a16="http://schemas.microsoft.com/office/drawing/2014/main" id="{1789B5D9-964D-4ECD-8584-185B6DD08C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tge 1" descr="Imatge que conté Gràfics, Font, disseny gràfic, logotip&#10;&#10;Pot ser que el contingut generat per IA no sigui correcte.">
                    <a:extLst>
                      <a:ext uri="{FF2B5EF4-FFF2-40B4-BE49-F238E27FC236}">
                        <a16:creationId xmlns:a16="http://schemas.microsoft.com/office/drawing/2014/main" id="{1789B5D9-964D-4ECD-8584-185B6DD08C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515" cy="338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0BF2E68F" wp14:editId="68A5CB41">
          <wp:simplePos x="0" y="0"/>
          <wp:positionH relativeFrom="column">
            <wp:posOffset>0</wp:posOffset>
          </wp:positionH>
          <wp:positionV relativeFrom="paragraph">
            <wp:posOffset>76531</wp:posOffset>
          </wp:positionV>
          <wp:extent cx="1012825" cy="405130"/>
          <wp:effectExtent l="0" t="0" r="0" b="0"/>
          <wp:wrapNone/>
          <wp:docPr id="12" name="Imat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011" b="29996"/>
                  <a:stretch/>
                </pic:blipFill>
                <pic:spPr bwMode="auto">
                  <a:xfrm>
                    <a:off x="0" y="0"/>
                    <a:ext cx="1012825" cy="4051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65" w:hanging="360"/>
      </w:pPr>
      <w:rPr>
        <w:rFonts w:ascii="Symbol" w:hAnsi="Symbol" w:cs="Symbol"/>
      </w:rPr>
    </w:lvl>
  </w:abstractNum>
  <w:abstractNum w:abstractNumId="1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65" w:hanging="360"/>
      </w:pPr>
      <w:rPr>
        <w:rFonts w:ascii="Symbol" w:hAnsi="Symbol" w:cs="Symbol"/>
      </w:rPr>
    </w:lvl>
  </w:abstractNum>
  <w:abstractNum w:abstractNumId="2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05" w:hanging="705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3271E4B"/>
    <w:multiLevelType w:val="hybridMultilevel"/>
    <w:tmpl w:val="405A26F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0B3564"/>
    <w:multiLevelType w:val="hybridMultilevel"/>
    <w:tmpl w:val="96326FE4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646237"/>
    <w:multiLevelType w:val="singleLevel"/>
    <w:tmpl w:val="EDB01C10"/>
    <w:lvl w:ilvl="0">
      <w:start w:val="8008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59351C5"/>
    <w:multiLevelType w:val="hybridMultilevel"/>
    <w:tmpl w:val="5FEEBD4A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EF3E0C"/>
    <w:multiLevelType w:val="hybridMultilevel"/>
    <w:tmpl w:val="3944675E"/>
    <w:lvl w:ilvl="0" w:tplc="0C0A0003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8" w15:restartNumberingAfterBreak="0">
    <w:nsid w:val="2F714DCF"/>
    <w:multiLevelType w:val="hybridMultilevel"/>
    <w:tmpl w:val="6DCCBC7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BB1B60"/>
    <w:multiLevelType w:val="hybridMultilevel"/>
    <w:tmpl w:val="F34C4F9A"/>
    <w:lvl w:ilvl="0" w:tplc="0C0A0003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0" w15:restartNumberingAfterBreak="0">
    <w:nsid w:val="366C1151"/>
    <w:multiLevelType w:val="hybridMultilevel"/>
    <w:tmpl w:val="71CACBE4"/>
    <w:lvl w:ilvl="0" w:tplc="2412315E">
      <w:start w:val="3"/>
      <w:numFmt w:val="bullet"/>
      <w:lvlText w:val="-"/>
      <w:lvlJc w:val="left"/>
      <w:pPr>
        <w:ind w:left="927" w:hanging="360"/>
      </w:pPr>
      <w:rPr>
        <w:rFonts w:hint="default" w:ascii="Calibri" w:hAnsi="Calibri" w:eastAsia="Times New Roman" w:cs="Cambria"/>
      </w:rPr>
    </w:lvl>
    <w:lvl w:ilvl="1" w:tplc="04030003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30005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3000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30003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30005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3000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30003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30005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1" w15:restartNumberingAfterBreak="0">
    <w:nsid w:val="44EB1C35"/>
    <w:multiLevelType w:val="hybridMultilevel"/>
    <w:tmpl w:val="8EA49454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445018"/>
    <w:multiLevelType w:val="hybridMultilevel"/>
    <w:tmpl w:val="BC30FC1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14913A4"/>
    <w:multiLevelType w:val="hybridMultilevel"/>
    <w:tmpl w:val="46EC55A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4333B5"/>
    <w:multiLevelType w:val="hybridMultilevel"/>
    <w:tmpl w:val="D76E3234"/>
    <w:lvl w:ilvl="0" w:tplc="0C0A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5" w15:restartNumberingAfterBreak="0">
    <w:nsid w:val="74C866E2"/>
    <w:multiLevelType w:val="hybridMultilevel"/>
    <w:tmpl w:val="5956913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B8979C6"/>
    <w:multiLevelType w:val="hybridMultilevel"/>
    <w:tmpl w:val="136219A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4896936">
    <w:abstractNumId w:val="6"/>
  </w:num>
  <w:num w:numId="2" w16cid:durableId="1128206523">
    <w:abstractNumId w:val="11"/>
  </w:num>
  <w:num w:numId="3" w16cid:durableId="1728911441">
    <w:abstractNumId w:val="4"/>
  </w:num>
  <w:num w:numId="4" w16cid:durableId="1727027072">
    <w:abstractNumId w:val="15"/>
  </w:num>
  <w:num w:numId="5" w16cid:durableId="2103522743">
    <w:abstractNumId w:val="3"/>
  </w:num>
  <w:num w:numId="6" w16cid:durableId="32536670">
    <w:abstractNumId w:val="8"/>
  </w:num>
  <w:num w:numId="7" w16cid:durableId="252318746">
    <w:abstractNumId w:val="16"/>
  </w:num>
  <w:num w:numId="8" w16cid:durableId="1613393923">
    <w:abstractNumId w:val="5"/>
  </w:num>
  <w:num w:numId="9" w16cid:durableId="1310817142">
    <w:abstractNumId w:val="2"/>
  </w:num>
  <w:num w:numId="10" w16cid:durableId="1604609844">
    <w:abstractNumId w:val="0"/>
  </w:num>
  <w:num w:numId="11" w16cid:durableId="508302324">
    <w:abstractNumId w:val="7"/>
  </w:num>
  <w:num w:numId="12" w16cid:durableId="339091815">
    <w:abstractNumId w:val="9"/>
  </w:num>
  <w:num w:numId="13" w16cid:durableId="1723023522">
    <w:abstractNumId w:val="1"/>
  </w:num>
  <w:num w:numId="14" w16cid:durableId="548416697">
    <w:abstractNumId w:val="10"/>
  </w:num>
  <w:num w:numId="15" w16cid:durableId="977757892">
    <w:abstractNumId w:val="16"/>
  </w:num>
  <w:num w:numId="16" w16cid:durableId="1490094840">
    <w:abstractNumId w:val="14"/>
  </w:num>
  <w:num w:numId="17" w16cid:durableId="903490159">
    <w:abstractNumId w:val="12"/>
  </w:num>
  <w:num w:numId="18" w16cid:durableId="839008147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16"/>
    <w:rsid w:val="0000577D"/>
    <w:rsid w:val="00016D4F"/>
    <w:rsid w:val="000240C5"/>
    <w:rsid w:val="00025E64"/>
    <w:rsid w:val="00027F5C"/>
    <w:rsid w:val="00030044"/>
    <w:rsid w:val="000422AF"/>
    <w:rsid w:val="000530B7"/>
    <w:rsid w:val="00054471"/>
    <w:rsid w:val="00076876"/>
    <w:rsid w:val="000843A7"/>
    <w:rsid w:val="00090314"/>
    <w:rsid w:val="00090C0D"/>
    <w:rsid w:val="000A3D66"/>
    <w:rsid w:val="000C2242"/>
    <w:rsid w:val="000D053B"/>
    <w:rsid w:val="000D1473"/>
    <w:rsid w:val="000D18DB"/>
    <w:rsid w:val="000D1B5C"/>
    <w:rsid w:val="000D2F29"/>
    <w:rsid w:val="000D57B0"/>
    <w:rsid w:val="000D7270"/>
    <w:rsid w:val="000E2652"/>
    <w:rsid w:val="00104151"/>
    <w:rsid w:val="001279E5"/>
    <w:rsid w:val="001357D7"/>
    <w:rsid w:val="00144946"/>
    <w:rsid w:val="001518F3"/>
    <w:rsid w:val="0017201E"/>
    <w:rsid w:val="0018019E"/>
    <w:rsid w:val="00187C29"/>
    <w:rsid w:val="001D03EE"/>
    <w:rsid w:val="002050A6"/>
    <w:rsid w:val="0021575D"/>
    <w:rsid w:val="0021682F"/>
    <w:rsid w:val="00217D4B"/>
    <w:rsid w:val="002215E6"/>
    <w:rsid w:val="00222603"/>
    <w:rsid w:val="00222612"/>
    <w:rsid w:val="00223A69"/>
    <w:rsid w:val="0023163C"/>
    <w:rsid w:val="00234DB3"/>
    <w:rsid w:val="00235A5E"/>
    <w:rsid w:val="00241F7A"/>
    <w:rsid w:val="002530E3"/>
    <w:rsid w:val="00265841"/>
    <w:rsid w:val="00270C89"/>
    <w:rsid w:val="00275FD5"/>
    <w:rsid w:val="00276BCD"/>
    <w:rsid w:val="00277B98"/>
    <w:rsid w:val="00281057"/>
    <w:rsid w:val="002A1405"/>
    <w:rsid w:val="002A1C27"/>
    <w:rsid w:val="002B699B"/>
    <w:rsid w:val="002C71F3"/>
    <w:rsid w:val="002D03CC"/>
    <w:rsid w:val="002E021F"/>
    <w:rsid w:val="002E18EC"/>
    <w:rsid w:val="00314282"/>
    <w:rsid w:val="00326FB6"/>
    <w:rsid w:val="0033104A"/>
    <w:rsid w:val="00345340"/>
    <w:rsid w:val="00352C33"/>
    <w:rsid w:val="00353E66"/>
    <w:rsid w:val="00361482"/>
    <w:rsid w:val="003621AF"/>
    <w:rsid w:val="00370EB3"/>
    <w:rsid w:val="00380188"/>
    <w:rsid w:val="0038323E"/>
    <w:rsid w:val="00385945"/>
    <w:rsid w:val="00391388"/>
    <w:rsid w:val="003928EB"/>
    <w:rsid w:val="00397039"/>
    <w:rsid w:val="003B531E"/>
    <w:rsid w:val="003B6E62"/>
    <w:rsid w:val="003B7463"/>
    <w:rsid w:val="003C07F8"/>
    <w:rsid w:val="003C285F"/>
    <w:rsid w:val="003E0163"/>
    <w:rsid w:val="003F1FE1"/>
    <w:rsid w:val="003F752F"/>
    <w:rsid w:val="003F78E0"/>
    <w:rsid w:val="00410D60"/>
    <w:rsid w:val="00423199"/>
    <w:rsid w:val="00433859"/>
    <w:rsid w:val="004368BF"/>
    <w:rsid w:val="00452D67"/>
    <w:rsid w:val="00454DC5"/>
    <w:rsid w:val="00486C95"/>
    <w:rsid w:val="004A323E"/>
    <w:rsid w:val="004B098B"/>
    <w:rsid w:val="004B55A4"/>
    <w:rsid w:val="004C7243"/>
    <w:rsid w:val="004D0769"/>
    <w:rsid w:val="004D6683"/>
    <w:rsid w:val="004E5B4E"/>
    <w:rsid w:val="00503493"/>
    <w:rsid w:val="005041FA"/>
    <w:rsid w:val="0053050B"/>
    <w:rsid w:val="00535C42"/>
    <w:rsid w:val="0055326A"/>
    <w:rsid w:val="00555749"/>
    <w:rsid w:val="00557EFB"/>
    <w:rsid w:val="00571E76"/>
    <w:rsid w:val="00574558"/>
    <w:rsid w:val="005945E6"/>
    <w:rsid w:val="005A2BB0"/>
    <w:rsid w:val="005C4BAE"/>
    <w:rsid w:val="005C760E"/>
    <w:rsid w:val="005D0A6E"/>
    <w:rsid w:val="005D2043"/>
    <w:rsid w:val="005D25D3"/>
    <w:rsid w:val="005D5727"/>
    <w:rsid w:val="005E586E"/>
    <w:rsid w:val="005F17EE"/>
    <w:rsid w:val="005F2F07"/>
    <w:rsid w:val="00601911"/>
    <w:rsid w:val="00606F03"/>
    <w:rsid w:val="0061589B"/>
    <w:rsid w:val="00623356"/>
    <w:rsid w:val="006252BD"/>
    <w:rsid w:val="00627A98"/>
    <w:rsid w:val="006310DA"/>
    <w:rsid w:val="00645316"/>
    <w:rsid w:val="006461E7"/>
    <w:rsid w:val="006674A3"/>
    <w:rsid w:val="00694E52"/>
    <w:rsid w:val="006B1858"/>
    <w:rsid w:val="006B4F65"/>
    <w:rsid w:val="006C283D"/>
    <w:rsid w:val="006E3FCC"/>
    <w:rsid w:val="006E71A8"/>
    <w:rsid w:val="006F43BC"/>
    <w:rsid w:val="00705A2A"/>
    <w:rsid w:val="00721E1E"/>
    <w:rsid w:val="00726AD6"/>
    <w:rsid w:val="00727A46"/>
    <w:rsid w:val="00732BB0"/>
    <w:rsid w:val="00736644"/>
    <w:rsid w:val="00737F56"/>
    <w:rsid w:val="0074435C"/>
    <w:rsid w:val="00746F8B"/>
    <w:rsid w:val="007472A4"/>
    <w:rsid w:val="00774749"/>
    <w:rsid w:val="0077747A"/>
    <w:rsid w:val="007A50F4"/>
    <w:rsid w:val="007B1AE8"/>
    <w:rsid w:val="007C1CDB"/>
    <w:rsid w:val="007C7006"/>
    <w:rsid w:val="007C7B89"/>
    <w:rsid w:val="007F1A5D"/>
    <w:rsid w:val="007F374D"/>
    <w:rsid w:val="00806A5B"/>
    <w:rsid w:val="00842B84"/>
    <w:rsid w:val="00845171"/>
    <w:rsid w:val="008478DB"/>
    <w:rsid w:val="00852EEA"/>
    <w:rsid w:val="0086024F"/>
    <w:rsid w:val="008654C7"/>
    <w:rsid w:val="00870F99"/>
    <w:rsid w:val="00876BA7"/>
    <w:rsid w:val="00881F3E"/>
    <w:rsid w:val="00890081"/>
    <w:rsid w:val="00897A1A"/>
    <w:rsid w:val="00897ECE"/>
    <w:rsid w:val="008C52C3"/>
    <w:rsid w:val="008C5B54"/>
    <w:rsid w:val="008C5E0A"/>
    <w:rsid w:val="008D0427"/>
    <w:rsid w:val="008D18BD"/>
    <w:rsid w:val="008D5965"/>
    <w:rsid w:val="008D6853"/>
    <w:rsid w:val="008E279C"/>
    <w:rsid w:val="008F6E19"/>
    <w:rsid w:val="00900817"/>
    <w:rsid w:val="009421EF"/>
    <w:rsid w:val="00943031"/>
    <w:rsid w:val="00945678"/>
    <w:rsid w:val="0095316D"/>
    <w:rsid w:val="00955DCB"/>
    <w:rsid w:val="00957068"/>
    <w:rsid w:val="00963368"/>
    <w:rsid w:val="009715D6"/>
    <w:rsid w:val="00974F06"/>
    <w:rsid w:val="009760A3"/>
    <w:rsid w:val="00990902"/>
    <w:rsid w:val="00992E4A"/>
    <w:rsid w:val="009A4160"/>
    <w:rsid w:val="009B28CC"/>
    <w:rsid w:val="009B7C08"/>
    <w:rsid w:val="009C01EB"/>
    <w:rsid w:val="009E032D"/>
    <w:rsid w:val="009E3DAC"/>
    <w:rsid w:val="009F21F7"/>
    <w:rsid w:val="009F60DA"/>
    <w:rsid w:val="00A01B26"/>
    <w:rsid w:val="00A01D3A"/>
    <w:rsid w:val="00A2614C"/>
    <w:rsid w:val="00A67FC3"/>
    <w:rsid w:val="00A72E9D"/>
    <w:rsid w:val="00A74677"/>
    <w:rsid w:val="00A802BC"/>
    <w:rsid w:val="00A87337"/>
    <w:rsid w:val="00A94453"/>
    <w:rsid w:val="00A9752D"/>
    <w:rsid w:val="00AA054C"/>
    <w:rsid w:val="00AA0762"/>
    <w:rsid w:val="00AA58BB"/>
    <w:rsid w:val="00AB2FC3"/>
    <w:rsid w:val="00AC1C6A"/>
    <w:rsid w:val="00AD3BCC"/>
    <w:rsid w:val="00AD5485"/>
    <w:rsid w:val="00AE4A6E"/>
    <w:rsid w:val="00AE617B"/>
    <w:rsid w:val="00AF1C7D"/>
    <w:rsid w:val="00B34AE6"/>
    <w:rsid w:val="00B4351F"/>
    <w:rsid w:val="00B55F31"/>
    <w:rsid w:val="00B71F3E"/>
    <w:rsid w:val="00B77787"/>
    <w:rsid w:val="00B90769"/>
    <w:rsid w:val="00BA53E0"/>
    <w:rsid w:val="00BA7267"/>
    <w:rsid w:val="00BB2232"/>
    <w:rsid w:val="00BB2527"/>
    <w:rsid w:val="00BB7783"/>
    <w:rsid w:val="00BD7376"/>
    <w:rsid w:val="00BE2EFC"/>
    <w:rsid w:val="00C0304F"/>
    <w:rsid w:val="00C0612F"/>
    <w:rsid w:val="00C21897"/>
    <w:rsid w:val="00C21D0D"/>
    <w:rsid w:val="00C5392C"/>
    <w:rsid w:val="00C53EA9"/>
    <w:rsid w:val="00C55701"/>
    <w:rsid w:val="00C609DE"/>
    <w:rsid w:val="00C70A51"/>
    <w:rsid w:val="00C72FB9"/>
    <w:rsid w:val="00C73570"/>
    <w:rsid w:val="00C7718A"/>
    <w:rsid w:val="00C800AA"/>
    <w:rsid w:val="00C92670"/>
    <w:rsid w:val="00C96291"/>
    <w:rsid w:val="00CA1240"/>
    <w:rsid w:val="00CA1770"/>
    <w:rsid w:val="00CC2B47"/>
    <w:rsid w:val="00CC54F7"/>
    <w:rsid w:val="00CD4DBF"/>
    <w:rsid w:val="00CE0253"/>
    <w:rsid w:val="00CE6120"/>
    <w:rsid w:val="00CE6A49"/>
    <w:rsid w:val="00CF0AD5"/>
    <w:rsid w:val="00CF436C"/>
    <w:rsid w:val="00D01FEB"/>
    <w:rsid w:val="00D23D70"/>
    <w:rsid w:val="00D422E4"/>
    <w:rsid w:val="00D51E54"/>
    <w:rsid w:val="00D54F41"/>
    <w:rsid w:val="00D72D23"/>
    <w:rsid w:val="00D766D0"/>
    <w:rsid w:val="00D81034"/>
    <w:rsid w:val="00DB064C"/>
    <w:rsid w:val="00DB43AF"/>
    <w:rsid w:val="00DB6CCE"/>
    <w:rsid w:val="00DD0A19"/>
    <w:rsid w:val="00DD6216"/>
    <w:rsid w:val="00DE0F87"/>
    <w:rsid w:val="00DE4A86"/>
    <w:rsid w:val="00E17D3B"/>
    <w:rsid w:val="00E21C93"/>
    <w:rsid w:val="00E262B2"/>
    <w:rsid w:val="00E35EC6"/>
    <w:rsid w:val="00E3604E"/>
    <w:rsid w:val="00E42007"/>
    <w:rsid w:val="00E60865"/>
    <w:rsid w:val="00E62099"/>
    <w:rsid w:val="00E709B3"/>
    <w:rsid w:val="00E93B68"/>
    <w:rsid w:val="00E97665"/>
    <w:rsid w:val="00EA585D"/>
    <w:rsid w:val="00EA6FFF"/>
    <w:rsid w:val="00EB598A"/>
    <w:rsid w:val="00EC1DFF"/>
    <w:rsid w:val="00EC1F0D"/>
    <w:rsid w:val="00EE2C63"/>
    <w:rsid w:val="00EE45B8"/>
    <w:rsid w:val="00EF0B7C"/>
    <w:rsid w:val="00EF227D"/>
    <w:rsid w:val="00F00E82"/>
    <w:rsid w:val="00F15F2D"/>
    <w:rsid w:val="00F2106A"/>
    <w:rsid w:val="00F21E25"/>
    <w:rsid w:val="00F26F13"/>
    <w:rsid w:val="00F605E0"/>
    <w:rsid w:val="00F70064"/>
    <w:rsid w:val="00F74C96"/>
    <w:rsid w:val="00F82051"/>
    <w:rsid w:val="00F828DF"/>
    <w:rsid w:val="00FA1BB5"/>
    <w:rsid w:val="00FA5675"/>
    <w:rsid w:val="00FB1CB6"/>
    <w:rsid w:val="00FB78D4"/>
    <w:rsid w:val="00FB7E83"/>
    <w:rsid w:val="00FC3F40"/>
    <w:rsid w:val="00FD1F26"/>
    <w:rsid w:val="00FE6BEB"/>
    <w:rsid w:val="00FF17E1"/>
    <w:rsid w:val="00FF1822"/>
    <w:rsid w:val="14C0CDB2"/>
    <w:rsid w:val="2452CA4C"/>
    <w:rsid w:val="2820A1E0"/>
    <w:rsid w:val="4A945FD8"/>
    <w:rsid w:val="5D3EB71E"/>
    <w:rsid w:val="63BEEDBE"/>
    <w:rsid w:val="6B62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3AF3D"/>
  <w15:docId w15:val="{D04070AE-CF97-4A4B-B10F-F6143D7CB0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a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1473"/>
    <w:pPr>
      <w:spacing w:before="120" w:after="120" w:line="240" w:lineRule="auto"/>
      <w:jc w:val="both"/>
    </w:pPr>
    <w:rPr>
      <w:rFonts w:ascii="Segoe UI" w:hAnsi="Segoe UI" w:cstheme="minorHAnsi"/>
      <w:sz w:val="18"/>
      <w:szCs w:val="20"/>
      <w:lang w:val="es-ES_tradnl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9B28CC"/>
    <w:pPr>
      <w:ind w:left="720"/>
    </w:pPr>
  </w:style>
  <w:style w:type="paragraph" w:styleId="Capalera">
    <w:name w:val="header"/>
    <w:basedOn w:val="Normal"/>
    <w:link w:val="CapaleraCar"/>
    <w:uiPriority w:val="99"/>
    <w:unhideWhenUsed/>
    <w:rsid w:val="00645316"/>
    <w:pPr>
      <w:tabs>
        <w:tab w:val="center" w:pos="4252"/>
        <w:tab w:val="right" w:pos="8504"/>
      </w:tabs>
      <w:spacing w:after="0"/>
    </w:pPr>
  </w:style>
  <w:style w:type="character" w:styleId="CapaleraCar" w:customStyle="1">
    <w:name w:val="Capçalera Car"/>
    <w:basedOn w:val="Lletraperdefectedelpargraf"/>
    <w:link w:val="Capalera"/>
    <w:uiPriority w:val="99"/>
    <w:rsid w:val="00645316"/>
    <w:rPr>
      <w:rFonts w:ascii="Arial" w:hAnsi="Arial"/>
    </w:rPr>
  </w:style>
  <w:style w:type="paragraph" w:styleId="Peu">
    <w:name w:val="footer"/>
    <w:basedOn w:val="Normal"/>
    <w:link w:val="PeuCar"/>
    <w:uiPriority w:val="99"/>
    <w:unhideWhenUsed/>
    <w:rsid w:val="00645316"/>
    <w:pPr>
      <w:tabs>
        <w:tab w:val="center" w:pos="4252"/>
        <w:tab w:val="right" w:pos="8504"/>
      </w:tabs>
      <w:spacing w:after="0"/>
    </w:pPr>
  </w:style>
  <w:style w:type="character" w:styleId="PeuCar" w:customStyle="1">
    <w:name w:val="Peu Car"/>
    <w:basedOn w:val="Lletraperdefectedelpargraf"/>
    <w:link w:val="Peu"/>
    <w:uiPriority w:val="99"/>
    <w:rsid w:val="00645316"/>
    <w:rPr>
      <w:rFonts w:ascii="Arial" w:hAnsi="Arial"/>
    </w:rPr>
  </w:style>
  <w:style w:type="table" w:styleId="Taulaambquadrcula">
    <w:name w:val="Table Grid"/>
    <w:basedOn w:val="Taulanormal"/>
    <w:uiPriority w:val="59"/>
    <w:rsid w:val="00CE612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la">
    <w:name w:val="Hyperlink"/>
    <w:unhideWhenUsed/>
    <w:rsid w:val="0077747A"/>
    <w:rPr>
      <w:color w:val="0000FF"/>
      <w:u w:val="single"/>
    </w:rPr>
  </w:style>
  <w:style w:type="paragraph" w:styleId="Textindependent2">
    <w:name w:val="Body Text 2"/>
    <w:basedOn w:val="Normal"/>
    <w:link w:val="Textindependent2Car"/>
    <w:unhideWhenUsed/>
    <w:rsid w:val="0077747A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E0E0E0"/>
      <w:spacing w:after="0"/>
      <w:jc w:val="center"/>
    </w:pPr>
    <w:rPr>
      <w:rFonts w:ascii="manubens" w:hAnsi="manubens" w:eastAsia="Times New Roman"/>
      <w:b/>
      <w:bCs/>
      <w:sz w:val="30"/>
      <w:szCs w:val="24"/>
      <w:lang w:val="es-ES" w:eastAsia="es-ES"/>
    </w:rPr>
  </w:style>
  <w:style w:type="character" w:styleId="Textindependent2Car" w:customStyle="1">
    <w:name w:val="Text independent 2 Car"/>
    <w:basedOn w:val="Lletraperdefectedelpargraf"/>
    <w:link w:val="Textindependent2"/>
    <w:rsid w:val="0077747A"/>
    <w:rPr>
      <w:rFonts w:ascii="manubens" w:hAnsi="manubens" w:eastAsia="Times New Roman" w:cs="Arial"/>
      <w:b/>
      <w:bCs/>
      <w:sz w:val="30"/>
      <w:szCs w:val="24"/>
      <w:shd w:val="clear" w:color="auto" w:fill="E0E0E0"/>
      <w:lang w:val="es-ES" w:eastAsia="es-ES"/>
    </w:rPr>
  </w:style>
  <w:style w:type="character" w:styleId="WW8Num1z0" w:customStyle="1">
    <w:name w:val="WW8Num1z0"/>
    <w:rsid w:val="00F82051"/>
    <w:rPr>
      <w:rFonts w:ascii="Symbol" w:hAnsi="Symbol" w:cs="Symbol"/>
    </w:rPr>
  </w:style>
  <w:style w:type="paragraph" w:styleId="Textindependent3">
    <w:name w:val="Body Text 3"/>
    <w:basedOn w:val="Normal"/>
    <w:link w:val="Textindependent3Car"/>
    <w:uiPriority w:val="99"/>
    <w:semiHidden/>
    <w:unhideWhenUsed/>
    <w:rsid w:val="00F26F13"/>
    <w:rPr>
      <w:sz w:val="16"/>
      <w:szCs w:val="16"/>
    </w:rPr>
  </w:style>
  <w:style w:type="character" w:styleId="Textindependent3Car" w:customStyle="1">
    <w:name w:val="Text independent 3 Car"/>
    <w:basedOn w:val="Lletraperdefectedelpargraf"/>
    <w:link w:val="Textindependent3"/>
    <w:uiPriority w:val="99"/>
    <w:semiHidden/>
    <w:rsid w:val="00F26F13"/>
    <w:rPr>
      <w:rFonts w:ascii="Arial" w:hAnsi="Arial" w:cs="Arial"/>
      <w:sz w:val="16"/>
      <w:szCs w:val="16"/>
      <w:lang w:val="es-ES_tradnl"/>
    </w:rPr>
  </w:style>
  <w:style w:type="paragraph" w:styleId="Textdeglobus">
    <w:name w:val="Balloon Text"/>
    <w:basedOn w:val="Normal"/>
    <w:link w:val="TextdeglobusCar"/>
    <w:uiPriority w:val="99"/>
    <w:semiHidden/>
    <w:unhideWhenUsed/>
    <w:rsid w:val="000D18DB"/>
    <w:pPr>
      <w:spacing w:before="0" w:after="0"/>
    </w:pPr>
    <w:rPr>
      <w:rFonts w:cs="Segoe UI"/>
      <w:szCs w:val="18"/>
    </w:rPr>
  </w:style>
  <w:style w:type="character" w:styleId="TextdeglobusCar" w:customStyle="1">
    <w:name w:val="Text de globus Car"/>
    <w:basedOn w:val="Lletraperdefectedelpargraf"/>
    <w:link w:val="Textdeglobus"/>
    <w:uiPriority w:val="99"/>
    <w:semiHidden/>
    <w:rsid w:val="000D18DB"/>
    <w:rPr>
      <w:rFonts w:ascii="Segoe UI" w:hAnsi="Segoe UI" w:cs="Segoe UI"/>
      <w:sz w:val="18"/>
      <w:szCs w:val="18"/>
      <w:lang w:val="es-ES_tradnl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353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28F3B3-18E8-4208-8ADE-A9846E9F6B39}"/>
</file>

<file path=customXml/itemProps2.xml><?xml version="1.0" encoding="utf-8"?>
<ds:datastoreItem xmlns:ds="http://schemas.openxmlformats.org/officeDocument/2006/customXml" ds:itemID="{8D889F83-3E67-4570-9EF2-ABF0265F2C51}">
  <ds:schemaRefs>
    <ds:schemaRef ds:uri="http://schemas.microsoft.com/office/2006/metadata/properties"/>
    <ds:schemaRef ds:uri="http://schemas.microsoft.com/office/infopath/2007/PartnerControls"/>
    <ds:schemaRef ds:uri="7a586688-7b55-4ee4-a2b2-8d5b26079656"/>
    <ds:schemaRef ds:uri="a1af3e42-fab8-47f3-98c2-a545f94050ec"/>
    <ds:schemaRef ds:uri="792fb774-1196-40a0-a765-164526b6d76d"/>
    <ds:schemaRef ds:uri="15b1ea0d-1df9-4e13-935b-926ae9125f0c"/>
  </ds:schemaRefs>
</ds:datastoreItem>
</file>

<file path=customXml/itemProps3.xml><?xml version="1.0" encoding="utf-8"?>
<ds:datastoreItem xmlns:ds="http://schemas.openxmlformats.org/officeDocument/2006/customXml" ds:itemID="{B9B86751-B77F-4A06-B25C-9ED9D003A21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</dc:creator>
  <cp:lastModifiedBy>Jordi Roca</cp:lastModifiedBy>
  <cp:revision>189</cp:revision>
  <dcterms:created xsi:type="dcterms:W3CDTF">2018-01-16T18:31:00Z</dcterms:created>
  <dcterms:modified xsi:type="dcterms:W3CDTF">2025-12-01T08:41:02Z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_clientes">
    <vt:lpwstr>•	Clientes que lo requieran para entrar a sus instalaciones o colaborar en sus proyectos.</vt:lpwstr>
  </property>
  <property fmtid="{D5CDD505-2E9C-101B-9397-08002B2CF9AE}" pid="3" name="info_info">
    <vt:lpwstr>•	...</vt:lpwstr>
  </property>
  <property fmtid="{D5CDD505-2E9C-101B-9397-08002B2CF9AE}" pid="4" name="info_title">
    <vt:lpwstr>CONFIDENCIALIDAD Y SEGURIDAD  INFORMACIÓN CONFIDENCIAL</vt:lpwstr>
  </property>
  <property fmtid="{D5CDD505-2E9C-101B-9397-08002B2CF9AE}" pid="5" name="info_localidad">
    <vt:lpwstr>BARCELONA</vt:lpwstr>
  </property>
  <property fmtid="{D5CDD505-2E9C-101B-9397-08002B2CF9AE}" pid="6" name="info_empresa">
    <vt:lpwstr>Centre Mèdic de Reproducció Barcelona, S.L.</vt:lpwstr>
  </property>
  <property fmtid="{D5CDD505-2E9C-101B-9397-08002B2CF9AE}" pid="7" name="info_alias">
    <vt:lpwstr>CMRB</vt:lpwstr>
  </property>
  <property fmtid="{D5CDD505-2E9C-101B-9397-08002B2CF9AE}" pid="8" name="ing_nombre">
    <vt:lpwstr>______________</vt:lpwstr>
  </property>
  <property fmtid="{D5CDD505-2E9C-101B-9397-08002B2CF9AE}" pid="9" name="ing_dni">
    <vt:lpwstr>____________________</vt:lpwstr>
  </property>
  <property fmtid="{D5CDD505-2E9C-101B-9397-08002B2CF9AE}" pid="10" name="info_arco">
    <vt:lpwstr>por correo ordinario a C/ Sabino Arana, 38 1º 1ª o por teléfono a 935127392 o por e-mail a info@cmrbarcelona.com</vt:lpwstr>
  </property>
  <property fmtid="{D5CDD505-2E9C-101B-9397-08002B2CF9AE}" pid="11" name="ContentTypeId">
    <vt:lpwstr>0x010100A747B8C1A74757498A2029EF7A2CB39D</vt:lpwstr>
  </property>
  <property fmtid="{D5CDD505-2E9C-101B-9397-08002B2CF9AE}" pid="12" name="MediaServiceImageTags">
    <vt:lpwstr/>
  </property>
  <property fmtid="{D5CDD505-2E9C-101B-9397-08002B2CF9AE}" pid="13" name="_ExtendedDescription">
    <vt:lpwstr/>
  </property>
  <property fmtid="{D5CDD505-2E9C-101B-9397-08002B2CF9AE}" pid="15" name="docLang">
    <vt:lpwstr>es</vt:lpwstr>
  </property>
</Properties>
</file>