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D1473" w:rsidR="006252BD" w:rsidP="000D1473" w:rsidRDefault="00E3604E" w14:paraId="0DCC4A3F" w14:textId="3B033FCE">
      <w:pPr>
        <w:jc w:val="center"/>
        <w:rPr>
          <w:b/>
          <w:bCs/>
          <w:sz w:val="20"/>
          <w:szCs w:val="22"/>
        </w:rPr>
      </w:pPr>
      <w:r w:rsidRPr="000D1473">
        <w:rPr>
          <w:b/>
          <w:bCs/>
          <w:sz w:val="20"/>
          <w:szCs w:val="22"/>
          <w:lang w:val="ca"/>
        </w:rPr>
        <w:t xml:space="preserve">INFORMACIÓ </w:t>
      </w:r>
      <w:r w:rsidR="00EF2144">
        <w:rPr>
          <w:b/>
          <w:bCs/>
          <w:sz w:val="20"/>
          <w:szCs w:val="22"/>
          <w:lang w:val="ca"/>
        </w:rPr>
        <w:t xml:space="preserve">I CONSENTIMENTS </w:t>
      </w:r>
      <w:r w:rsidR="0016720A">
        <w:rPr>
          <w:b/>
          <w:bCs/>
          <w:sz w:val="20"/>
          <w:szCs w:val="22"/>
          <w:lang w:val="ca"/>
        </w:rPr>
        <w:t xml:space="preserve">DEL TRACTAMENT </w:t>
      </w:r>
      <w:r w:rsidRPr="000D1473">
        <w:rPr>
          <w:b/>
          <w:bCs/>
          <w:sz w:val="20"/>
          <w:szCs w:val="22"/>
          <w:lang w:val="ca"/>
        </w:rPr>
        <w:t>DE DADES PERSONALS</w:t>
      </w:r>
    </w:p>
    <w:p w:rsidRPr="00E97665" w:rsidR="006252BD" w:rsidP="000D1473" w:rsidRDefault="006252BD" w14:paraId="71491977" w14:textId="77777777"/>
    <w:p w:rsidRPr="00E97665" w:rsidR="00532AA0" w:rsidP="00532AA0" w:rsidRDefault="00532AA0" w14:paraId="4CB1B32B" w14:textId="77777777">
      <w:pPr>
        <w:jc w:val="right"/>
      </w:pPr>
      <w:r>
        <w:t>A _______________</w:t>
      </w:r>
      <w:r w:rsidRPr="00E97665">
        <w:t>, a ___ de ______________ de ______</w:t>
      </w:r>
    </w:p>
    <w:p w:rsidRPr="00E97665" w:rsidR="006252BD" w:rsidP="000D1473" w:rsidRDefault="006252BD" w14:paraId="1A63AF17" w14:textId="77777777"/>
    <w:p w:rsidRPr="00E97665" w:rsidR="00746F8B" w:rsidP="000D1473" w:rsidRDefault="00746F8B" w14:paraId="7D40C6FD" w14:textId="1120FC83">
      <w:r w:rsidRPr="00E97665">
        <w:rPr>
          <w:lang w:val="ca"/>
        </w:rPr>
        <w:t>Apreciat/da</w:t>
      </w:r>
      <w:r w:rsidR="00EA6FFF">
        <w:rPr>
          <w:lang w:val="ca"/>
        </w:rPr>
        <w:t xml:space="preserve"> col·laborador</w:t>
      </w:r>
      <w:r w:rsidRPr="00E97665" w:rsidR="000843A7">
        <w:rPr>
          <w:lang w:val="ca"/>
        </w:rPr>
        <w:t>/a,</w:t>
      </w:r>
    </w:p>
    <w:p w:rsidRPr="000D1473" w:rsidR="009F21F7" w:rsidP="000D1473" w:rsidRDefault="009F21F7" w14:paraId="5FE902E2" w14:textId="392116D9">
      <w:r w:rsidRPr="000D1473">
        <w:rPr>
          <w:lang w:val="ca"/>
        </w:rPr>
        <w:t xml:space="preserve">Per tal de garantir els seus drets i protegir el tractament de les </w:t>
      </w:r>
      <w:r w:rsidR="00C17596">
        <w:rPr>
          <w:lang w:val="ca"/>
        </w:rPr>
        <w:t>seves</w:t>
      </w:r>
      <w:r w:rsidRPr="000D1473">
        <w:rPr>
          <w:lang w:val="ca"/>
        </w:rPr>
        <w:t xml:space="preserve"> dades personals *NOM EMPRESA* (en endavant, "*EMPRESA*" o "</w:t>
      </w:r>
      <w:r w:rsidR="00513DB7">
        <w:rPr>
          <w:lang w:val="ca"/>
        </w:rPr>
        <w:t>l’e</w:t>
      </w:r>
      <w:r w:rsidRPr="000D1473">
        <w:rPr>
          <w:lang w:val="ca"/>
        </w:rPr>
        <w:t>mpresa") li informa que ha implementat un sistema per a la gestió de la protecció de dades personals d'acord amb la legislació vigent.</w:t>
      </w:r>
    </w:p>
    <w:p w:rsidRPr="00E97665" w:rsidR="00645316" w:rsidP="000D1473" w:rsidRDefault="009F21F7" w14:paraId="1BC055F5" w14:textId="71BD6E68">
      <w:r w:rsidRPr="00E97665">
        <w:rPr>
          <w:lang w:val="ca"/>
        </w:rPr>
        <w:t>Les seves dades personals seran tractades en el marc de la col·laboració professional que vincula ambdues parts, i d'acord amb la legislació sobre protecció de dades personals</w:t>
      </w:r>
      <w:r w:rsidR="00BD7376">
        <w:rPr>
          <w:lang w:val="ca"/>
        </w:rPr>
        <w:t>:</w:t>
      </w:r>
      <w:r w:rsidRPr="00E97665">
        <w:rPr>
          <w:lang w:val="ca"/>
        </w:rPr>
        <w:t xml:space="preserve"> el Reglament Europeu de Protecció de Dades Personals (RGPD) i la Llei Orgànica de Protecció de Dades Personals i Garanties de Drets Digitals (LOPDGDD).</w:t>
      </w:r>
    </w:p>
    <w:p w:rsidRPr="000D1473" w:rsidR="00645316" w:rsidP="00370EB3" w:rsidRDefault="0033104A" w14:paraId="3CAE5260" w14:textId="7C54D154">
      <w:pPr>
        <w:spacing w:before="360"/>
        <w:rPr>
          <w:b/>
          <w:bCs/>
        </w:rPr>
      </w:pPr>
      <w:r w:rsidRPr="000D1473">
        <w:rPr>
          <w:b/>
          <w:bCs/>
          <w:lang w:val="ca"/>
        </w:rPr>
        <w:t>INFORMACIÓ DEL TRACTAMENT DE DADES PERSONALS</w:t>
      </w:r>
    </w:p>
    <w:p w:rsidR="00606F03" w:rsidP="000D1473" w:rsidRDefault="00606F03" w14:paraId="7CA71B07" w14:textId="0F2E6282">
      <w:pPr>
        <w:rPr>
          <w:lang w:val="es-ES"/>
        </w:rPr>
      </w:pPr>
      <w:r w:rsidRPr="00E97665">
        <w:rPr>
          <w:lang w:val="ca"/>
        </w:rPr>
        <w:t xml:space="preserve">Se l'informa que les seves dades personals seran tractades per l'Empresa amb l'única finalitat de dur a terme la gestió </w:t>
      </w:r>
      <w:r w:rsidR="0000577D">
        <w:rPr>
          <w:lang w:val="ca"/>
        </w:rPr>
        <w:t xml:space="preserve">laboral, </w:t>
      </w:r>
      <w:r w:rsidRPr="00E97665">
        <w:rPr>
          <w:lang w:val="ca"/>
        </w:rPr>
        <w:t xml:space="preserve">comptable i fiscal del personal i col·laboradors, incloent contractes, </w:t>
      </w:r>
      <w:r w:rsidR="00EC1F0D">
        <w:rPr>
          <w:lang w:val="ca"/>
        </w:rPr>
        <w:t>facturació</w:t>
      </w:r>
      <w:r w:rsidRPr="00E97665">
        <w:rPr>
          <w:lang w:val="ca"/>
        </w:rPr>
        <w:t xml:space="preserve"> i </w:t>
      </w:r>
      <w:r w:rsidR="00870F99">
        <w:rPr>
          <w:lang w:val="ca"/>
        </w:rPr>
        <w:t>acompliment</w:t>
      </w:r>
      <w:r w:rsidR="00EC1F0D">
        <w:rPr>
          <w:lang w:val="ca"/>
        </w:rPr>
        <w:t xml:space="preserve"> professional</w:t>
      </w:r>
      <w:r w:rsidR="009421EF">
        <w:rPr>
          <w:lang w:val="ca"/>
        </w:rPr>
        <w:t xml:space="preserve"> de</w:t>
      </w:r>
      <w:r w:rsidR="0018019E">
        <w:rPr>
          <w:lang w:val="ca"/>
        </w:rPr>
        <w:t xml:space="preserve"> les persones col·laboradores</w:t>
      </w:r>
      <w:r w:rsidRPr="00E97665">
        <w:rPr>
          <w:lang w:val="ca"/>
        </w:rPr>
        <w:t xml:space="preserve">, </w:t>
      </w:r>
      <w:r w:rsidR="00A16318">
        <w:rPr>
          <w:lang w:val="ca"/>
        </w:rPr>
        <w:t>així com</w:t>
      </w:r>
      <w:r w:rsidRPr="00E97665">
        <w:rPr>
          <w:lang w:val="ca"/>
        </w:rPr>
        <w:t xml:space="preserve"> per </w:t>
      </w:r>
      <w:r w:rsidR="00A16318">
        <w:rPr>
          <w:lang w:val="ca"/>
        </w:rPr>
        <w:t xml:space="preserve">a </w:t>
      </w:r>
      <w:r w:rsidRPr="00E97665">
        <w:rPr>
          <w:lang w:val="ca"/>
        </w:rPr>
        <w:t xml:space="preserve">assegurar el compliment de les obligacions legals, laborals i contractuals de l'Empresa. </w:t>
      </w:r>
    </w:p>
    <w:p w:rsidR="00806A5B" w:rsidP="00806A5B" w:rsidRDefault="00806A5B" w14:paraId="2445EB87" w14:textId="77777777">
      <w:r>
        <w:rPr>
          <w:lang w:val="ca"/>
        </w:rPr>
        <w:t>Les dades tractades per a aquesta finalitat poden consistir en:</w:t>
      </w:r>
    </w:p>
    <w:p w:rsidR="00806A5B" w:rsidP="00C17596" w:rsidRDefault="006674A3" w14:paraId="29696BA4" w14:textId="4F705ADB">
      <w:pPr>
        <w:pStyle w:val="Pargrafdellista"/>
        <w:numPr>
          <w:ilvl w:val="0"/>
          <w:numId w:val="3"/>
        </w:numPr>
        <w:ind w:left="714" w:hanging="357"/>
      </w:pPr>
      <w:r>
        <w:rPr>
          <w:lang w:val="ca"/>
        </w:rPr>
        <w:t xml:space="preserve">Dades </w:t>
      </w:r>
      <w:r w:rsidR="00C17596">
        <w:rPr>
          <w:lang w:val="ca"/>
        </w:rPr>
        <w:t>d’</w:t>
      </w:r>
      <w:r>
        <w:rPr>
          <w:lang w:val="ca"/>
        </w:rPr>
        <w:t>identitat i de contacte</w:t>
      </w:r>
    </w:p>
    <w:p w:rsidR="00806A5B" w:rsidP="00C17596" w:rsidRDefault="00C55701" w14:paraId="318AE359" w14:textId="0C1097C9">
      <w:pPr>
        <w:pStyle w:val="Pargrafdellista"/>
        <w:numPr>
          <w:ilvl w:val="0"/>
          <w:numId w:val="3"/>
        </w:numPr>
        <w:ind w:left="714" w:hanging="357"/>
      </w:pPr>
      <w:r>
        <w:rPr>
          <w:lang w:val="ca"/>
        </w:rPr>
        <w:t>Dades del CV com ara experiència laboral, formació i coneixements, titulacions, certificacions, llicències, habilitacions, ...</w:t>
      </w:r>
    </w:p>
    <w:p w:rsidR="00806A5B" w:rsidP="00C17596" w:rsidRDefault="00535C42" w14:paraId="384098B6" w14:textId="240CC27A">
      <w:pPr>
        <w:pStyle w:val="Pargrafdellista"/>
        <w:numPr>
          <w:ilvl w:val="0"/>
          <w:numId w:val="3"/>
        </w:numPr>
        <w:ind w:left="714" w:hanging="357"/>
      </w:pPr>
      <w:r>
        <w:rPr>
          <w:lang w:val="ca"/>
        </w:rPr>
        <w:t xml:space="preserve">Dades de </w:t>
      </w:r>
      <w:r w:rsidR="00C17596">
        <w:rPr>
          <w:lang w:val="ca"/>
        </w:rPr>
        <w:t>l’</w:t>
      </w:r>
      <w:r>
        <w:rPr>
          <w:lang w:val="ca"/>
        </w:rPr>
        <w:t xml:space="preserve">acompliment professional tals com </w:t>
      </w:r>
      <w:r w:rsidR="00C17596">
        <w:rPr>
          <w:lang w:val="ca"/>
        </w:rPr>
        <w:t>l’</w:t>
      </w:r>
      <w:r>
        <w:rPr>
          <w:lang w:val="ca"/>
        </w:rPr>
        <w:t>expedient laboral</w:t>
      </w:r>
      <w:r w:rsidR="00E93B68">
        <w:rPr>
          <w:lang w:val="ca"/>
        </w:rPr>
        <w:t xml:space="preserve"> i</w:t>
      </w:r>
      <w:r w:rsidR="00AD3BCC">
        <w:rPr>
          <w:lang w:val="ca"/>
        </w:rPr>
        <w:t xml:space="preserve"> historial de tasques</w:t>
      </w:r>
      <w:r w:rsidR="0055326A">
        <w:rPr>
          <w:lang w:val="ca"/>
        </w:rPr>
        <w:t xml:space="preserve"> realitzades.</w:t>
      </w:r>
    </w:p>
    <w:p w:rsidR="00806A5B" w:rsidP="00C17596" w:rsidRDefault="0055326A" w14:paraId="212F4D9E" w14:textId="229CE204">
      <w:pPr>
        <w:pStyle w:val="Pargrafdellista"/>
        <w:numPr>
          <w:ilvl w:val="0"/>
          <w:numId w:val="3"/>
        </w:numPr>
        <w:ind w:left="714" w:hanging="357"/>
      </w:pPr>
      <w:r>
        <w:rPr>
          <w:lang w:val="ca"/>
        </w:rPr>
        <w:t>Dades bancàries i econòmiques de facturació, despeses, deduccions impositives</w:t>
      </w:r>
      <w:r w:rsidR="006310DA">
        <w:rPr>
          <w:lang w:val="ca"/>
        </w:rPr>
        <w:t xml:space="preserve"> i impostos.</w:t>
      </w:r>
    </w:p>
    <w:p w:rsidRPr="00513DB7" w:rsidR="00806A5B" w:rsidP="00C17596" w:rsidRDefault="00806A5B" w14:paraId="4EC66853" w14:textId="3AF98559">
      <w:pPr>
        <w:pStyle w:val="Pargrafdellista"/>
        <w:numPr>
          <w:ilvl w:val="0"/>
          <w:numId w:val="3"/>
        </w:numPr>
        <w:ind w:left="714" w:hanging="357"/>
      </w:pPr>
      <w:r w:rsidRPr="00513DB7">
        <w:rPr>
          <w:lang w:val="ca"/>
        </w:rPr>
        <w:t>Registres de formació</w:t>
      </w:r>
    </w:p>
    <w:p w:rsidR="00806A5B" w:rsidP="00C17596" w:rsidRDefault="00E60865" w14:paraId="512E3DBB" w14:textId="042E67D1">
      <w:pPr>
        <w:pStyle w:val="Pargrafdellista"/>
        <w:numPr>
          <w:ilvl w:val="0"/>
          <w:numId w:val="3"/>
        </w:numPr>
        <w:ind w:left="714" w:hanging="357"/>
      </w:pPr>
      <w:r>
        <w:rPr>
          <w:lang w:val="ca"/>
        </w:rPr>
        <w:t>Dades de categoria especial tals com el registre de baixes, el grau de discapacitat (sense incloure diagnòstic) i els registres d'accidents laborals.</w:t>
      </w:r>
    </w:p>
    <w:p w:rsidR="00806A5B" w:rsidP="00806A5B" w:rsidRDefault="00806A5B" w14:paraId="05231D6E" w14:textId="6F11B540">
      <w:r>
        <w:rPr>
          <w:lang w:val="ca"/>
        </w:rPr>
        <w:t xml:space="preserve">La licitud del tractament de les dades personals està basada en </w:t>
      </w:r>
      <w:r>
        <w:rPr>
          <w:color w:val="000000"/>
          <w:shd w:val="clear" w:color="auto" w:fill="FFFFFF"/>
          <w:lang w:val="ca"/>
        </w:rPr>
        <w:t>l'execució d'un contracte en el qual l'interessat és part, en el compliment de les obligacions legals aplicables al responsable del tractament</w:t>
      </w:r>
      <w:r w:rsidR="00277B98">
        <w:rPr>
          <w:lang w:val="ca"/>
        </w:rPr>
        <w:t xml:space="preserve"> i en l'inter</w:t>
      </w:r>
      <w:r w:rsidR="00DC0E46">
        <w:rPr>
          <w:lang w:val="ca"/>
        </w:rPr>
        <w:t>è</w:t>
      </w:r>
      <w:r w:rsidR="00277B98">
        <w:rPr>
          <w:lang w:val="ca"/>
        </w:rPr>
        <w:t>s legítim de *EMPRESA* per a gestionar i supervisar el correcte acompliment de les activitats encomanades.</w:t>
      </w:r>
    </w:p>
    <w:p w:rsidRPr="00E97665" w:rsidR="00606F03" w:rsidP="000D1473" w:rsidRDefault="00606F03" w14:paraId="04AAD916" w14:textId="119A616A">
      <w:r w:rsidRPr="00E97665">
        <w:rPr>
          <w:lang w:val="ca"/>
        </w:rPr>
        <w:t xml:space="preserve">Vostè pot </w:t>
      </w:r>
      <w:r w:rsidR="008D5965">
        <w:rPr>
          <w:lang w:val="ca"/>
        </w:rPr>
        <w:t xml:space="preserve">exercir els seus drets </w:t>
      </w:r>
      <w:r w:rsidR="00C17596">
        <w:rPr>
          <w:lang w:val="ca"/>
        </w:rPr>
        <w:t>d’</w:t>
      </w:r>
      <w:r w:rsidR="008D5965">
        <w:rPr>
          <w:lang w:val="ca"/>
        </w:rPr>
        <w:t xml:space="preserve">accés, modificació </w:t>
      </w:r>
      <w:r w:rsidR="0038323E">
        <w:rPr>
          <w:lang w:val="ca"/>
        </w:rPr>
        <w:t xml:space="preserve">i supressió de les seves dades, així com les </w:t>
      </w:r>
      <w:r w:rsidR="00C17596">
        <w:rPr>
          <w:lang w:val="ca"/>
        </w:rPr>
        <w:t>d’</w:t>
      </w:r>
      <w:r w:rsidR="0038323E">
        <w:rPr>
          <w:lang w:val="ca"/>
        </w:rPr>
        <w:t xml:space="preserve">oposició i limitació del seu tractament. </w:t>
      </w:r>
      <w:r>
        <w:rPr>
          <w:lang w:val="ca"/>
        </w:rPr>
        <w:t xml:space="preserve"> </w:t>
      </w:r>
      <w:r w:rsidR="00D72D23">
        <w:rPr>
          <w:lang w:val="ca"/>
        </w:rPr>
        <w:t xml:space="preserve">Per a això, pot sol·licitar-ho </w:t>
      </w:r>
      <w:r w:rsidRPr="00E97665">
        <w:rPr>
          <w:lang w:val="ca"/>
        </w:rPr>
        <w:t xml:space="preserve">per correu postal a </w:t>
      </w:r>
      <w:r w:rsidR="00370EB3">
        <w:rPr>
          <w:lang w:val="ca"/>
        </w:rPr>
        <w:t>*ADREÇA*</w:t>
      </w:r>
      <w:r w:rsidRPr="00E97665">
        <w:rPr>
          <w:lang w:val="ca"/>
        </w:rPr>
        <w:t xml:space="preserve"> o per </w:t>
      </w:r>
      <w:r w:rsidR="00370EB3">
        <w:rPr>
          <w:lang w:val="ca"/>
        </w:rPr>
        <w:t xml:space="preserve">correu electrònic </w:t>
      </w:r>
      <w:r w:rsidRPr="00E97665">
        <w:rPr>
          <w:lang w:val="ca"/>
        </w:rPr>
        <w:t xml:space="preserve">a </w:t>
      </w:r>
      <w:r w:rsidR="00370EB3">
        <w:rPr>
          <w:lang w:val="ca"/>
        </w:rPr>
        <w:t>*EMAIL*</w:t>
      </w:r>
      <w:r w:rsidR="00732BB0">
        <w:rPr>
          <w:lang w:val="ca"/>
        </w:rPr>
        <w:t>.</w:t>
      </w:r>
    </w:p>
    <w:p w:rsidRPr="00E97665" w:rsidR="00C0304F" w:rsidP="000D1473" w:rsidRDefault="00645316" w14:paraId="001AD4C2" w14:textId="729BB37D">
      <w:r w:rsidRPr="00E97665">
        <w:rPr>
          <w:lang w:val="ca"/>
        </w:rPr>
        <w:t xml:space="preserve">Els destinataris de la informació són tots els departaments, divisions, </w:t>
      </w:r>
      <w:r w:rsidR="00380188">
        <w:rPr>
          <w:lang w:val="ca"/>
        </w:rPr>
        <w:t>seus</w:t>
      </w:r>
      <w:r w:rsidRPr="00E97665">
        <w:rPr>
          <w:lang w:val="ca"/>
        </w:rPr>
        <w:t xml:space="preserve"> i ens associats en els quals s'organitza </w:t>
      </w:r>
      <w:r w:rsidR="00D01FEB">
        <w:rPr>
          <w:lang w:val="ca"/>
        </w:rPr>
        <w:t>*EMPRESA*</w:t>
      </w:r>
      <w:r w:rsidRPr="00E97665" w:rsidR="00265841">
        <w:rPr>
          <w:lang w:val="ca"/>
        </w:rPr>
        <w:t xml:space="preserve">, així com els estaments oficials que per llei </w:t>
      </w:r>
      <w:r w:rsidR="00C17596">
        <w:rPr>
          <w:lang w:val="ca"/>
        </w:rPr>
        <w:t>n’</w:t>
      </w:r>
      <w:r w:rsidRPr="00E97665" w:rsidR="00265841">
        <w:rPr>
          <w:lang w:val="ca"/>
        </w:rPr>
        <w:t xml:space="preserve">exigeixin la cessió. </w:t>
      </w:r>
    </w:p>
    <w:p w:rsidRPr="00E97665" w:rsidR="003928EB" w:rsidP="000D1473" w:rsidRDefault="00645316" w14:paraId="6FBEC1B1" w14:textId="643FD6A8">
      <w:r w:rsidRPr="00E97665">
        <w:rPr>
          <w:lang w:val="ca"/>
        </w:rPr>
        <w:t>També és possible que legítimament hi accedeixin:</w:t>
      </w:r>
    </w:p>
    <w:p w:rsidRPr="00E97665" w:rsidR="006F43BC" w:rsidP="000D1473" w:rsidRDefault="006F43BC" w14:paraId="3B85FD71" w14:textId="4945AD38">
      <w:pPr>
        <w:pStyle w:val="Pargrafdellista"/>
        <w:numPr>
          <w:ilvl w:val="0"/>
          <w:numId w:val="3"/>
        </w:numPr>
      </w:pPr>
      <w:r w:rsidRPr="00E97665">
        <w:rPr>
          <w:lang w:val="ca"/>
        </w:rPr>
        <w:t>Empreses que presten serveis</w:t>
      </w:r>
      <w:r>
        <w:rPr>
          <w:lang w:val="ca"/>
        </w:rPr>
        <w:t xml:space="preserve"> </w:t>
      </w:r>
      <w:r w:rsidRPr="00E97665">
        <w:rPr>
          <w:lang w:val="ca"/>
        </w:rPr>
        <w:t xml:space="preserve">a la confecció de </w:t>
      </w:r>
      <w:r w:rsidR="00897ECE">
        <w:rPr>
          <w:lang w:val="ca"/>
        </w:rPr>
        <w:t>contractes, comptabilitat</w:t>
      </w:r>
      <w:r w:rsidRPr="00E97665">
        <w:rPr>
          <w:lang w:val="ca"/>
        </w:rPr>
        <w:t xml:space="preserve"> i compliment de les obligacions fiscals.</w:t>
      </w:r>
    </w:p>
    <w:p w:rsidRPr="00E97665" w:rsidR="006F43BC" w:rsidP="000D1473" w:rsidRDefault="006F43BC" w14:paraId="1E58B4E4" w14:textId="49A4172F">
      <w:pPr>
        <w:pStyle w:val="Pargrafdellista"/>
        <w:numPr>
          <w:ilvl w:val="0"/>
          <w:numId w:val="3"/>
        </w:numPr>
      </w:pPr>
      <w:r w:rsidRPr="00E97665">
        <w:rPr>
          <w:lang w:val="ca"/>
        </w:rPr>
        <w:t xml:space="preserve">Empreses que presten serveis de gestió de riscos laborals, vigilància de la salut i mútues </w:t>
      </w:r>
      <w:r w:rsidR="00C17596">
        <w:rPr>
          <w:lang w:val="ca"/>
        </w:rPr>
        <w:t>d’</w:t>
      </w:r>
      <w:r w:rsidRPr="00E97665">
        <w:rPr>
          <w:lang w:val="ca"/>
        </w:rPr>
        <w:t xml:space="preserve">accidents. </w:t>
      </w:r>
    </w:p>
    <w:p w:rsidRPr="00E97665" w:rsidR="006F43BC" w:rsidP="000D1473" w:rsidRDefault="006F43BC" w14:paraId="4C204454" w14:textId="61A4B856">
      <w:pPr>
        <w:pStyle w:val="Pargrafdellista"/>
        <w:numPr>
          <w:ilvl w:val="0"/>
          <w:numId w:val="3"/>
        </w:numPr>
      </w:pPr>
      <w:r w:rsidRPr="00E97665">
        <w:rPr>
          <w:lang w:val="ca"/>
        </w:rPr>
        <w:t xml:space="preserve">Altres tercers que presten un servei necessari per a l'adequada gestió i activitat ordinària de </w:t>
      </w:r>
      <w:r w:rsidR="00D01FEB">
        <w:rPr>
          <w:lang w:val="ca"/>
        </w:rPr>
        <w:t>*EMPRESA*</w:t>
      </w:r>
    </w:p>
    <w:p w:rsidRPr="00E97665" w:rsidR="00454DC5" w:rsidP="000D1473" w:rsidRDefault="00454DC5" w14:paraId="7687FE84" w14:textId="25FD5FF9">
      <w:pPr>
        <w:pStyle w:val="Pargrafdellista"/>
        <w:numPr>
          <w:ilvl w:val="0"/>
          <w:numId w:val="3"/>
        </w:numPr>
      </w:pPr>
      <w:r w:rsidRPr="00E97665">
        <w:rPr>
          <w:lang w:val="ca"/>
        </w:rPr>
        <w:t xml:space="preserve">Clients i proveïdors que ho requereixin per a </w:t>
      </w:r>
      <w:r w:rsidR="00C17596">
        <w:rPr>
          <w:lang w:val="ca"/>
        </w:rPr>
        <w:t>l’</w:t>
      </w:r>
      <w:r w:rsidRPr="00E97665">
        <w:rPr>
          <w:lang w:val="ca"/>
        </w:rPr>
        <w:t xml:space="preserve">accés o prestar serveis a les seves </w:t>
      </w:r>
      <w:r w:rsidRPr="00E97665" w:rsidR="00AD11FF">
        <w:rPr>
          <w:lang w:val="ca"/>
        </w:rPr>
        <w:t>instal·lacions</w:t>
      </w:r>
      <w:r w:rsidR="008F6E19">
        <w:rPr>
          <w:lang w:val="ca"/>
        </w:rPr>
        <w:t>.</w:t>
      </w:r>
    </w:p>
    <w:p w:rsidRPr="00E97665" w:rsidR="003F78E0" w:rsidP="000D1473" w:rsidRDefault="003F78E0" w14:paraId="7ED5D8C0" w14:textId="4678C9AD">
      <w:pPr>
        <w:pStyle w:val="Pargrafdellista"/>
        <w:numPr>
          <w:ilvl w:val="0"/>
          <w:numId w:val="3"/>
        </w:numPr>
      </w:pPr>
      <w:r w:rsidRPr="00E97665">
        <w:rPr>
          <w:lang w:val="ca"/>
        </w:rPr>
        <w:t xml:space="preserve">Entitats bancàries per al pagament de </w:t>
      </w:r>
      <w:r w:rsidR="008F6E19">
        <w:rPr>
          <w:lang w:val="ca"/>
        </w:rPr>
        <w:t>factures</w:t>
      </w:r>
      <w:r w:rsidRPr="00E97665">
        <w:rPr>
          <w:lang w:val="ca"/>
        </w:rPr>
        <w:t>, dietes i altres despeses i drets monetaris.</w:t>
      </w:r>
    </w:p>
    <w:p w:rsidRPr="00E97665" w:rsidR="009A4160" w:rsidP="000D1473" w:rsidRDefault="009A4160" w14:paraId="0CA0A5F6" w14:textId="5B358FFB">
      <w:pPr>
        <w:pStyle w:val="Pargrafdellista"/>
        <w:numPr>
          <w:ilvl w:val="0"/>
          <w:numId w:val="3"/>
        </w:numPr>
      </w:pPr>
      <w:r w:rsidRPr="00E97665">
        <w:rPr>
          <w:lang w:val="ca"/>
        </w:rPr>
        <w:t xml:space="preserve">Empreses de formació que imparteixen cursos en el marc de la capacitació </w:t>
      </w:r>
      <w:r w:rsidR="008F6E19">
        <w:rPr>
          <w:lang w:val="ca"/>
        </w:rPr>
        <w:t>del personal</w:t>
      </w:r>
      <w:r w:rsidRPr="00E97665">
        <w:rPr>
          <w:lang w:val="ca"/>
        </w:rPr>
        <w:t>.</w:t>
      </w:r>
    </w:p>
    <w:p w:rsidRPr="00E97665" w:rsidR="003F78E0" w:rsidP="000D1473" w:rsidRDefault="003621AF" w14:paraId="4515BFFC" w14:textId="44D49E94">
      <w:pPr>
        <w:pStyle w:val="Pargrafdellista"/>
        <w:numPr>
          <w:ilvl w:val="0"/>
          <w:numId w:val="3"/>
        </w:numPr>
      </w:pPr>
      <w:r w:rsidRPr="00E97665">
        <w:rPr>
          <w:lang w:val="ca"/>
        </w:rPr>
        <w:t>Organismes promotors de subvencions i ajuts públics que així ho requereixin per a la seva justificació.</w:t>
      </w:r>
    </w:p>
    <w:p w:rsidR="00A01D3A" w:rsidP="00A01D3A" w:rsidRDefault="00A01D3A" w14:paraId="292DEBD9" w14:textId="77777777">
      <w:r>
        <w:rPr>
          <w:lang w:val="ca"/>
        </w:rPr>
        <w:t>Les dades es conservaran durant el temps necessari per a la finalitat per la qual han estat recollides i segons els termes previstos per la legislació laboral i fiscal respecte a la prescripció de responsabilitats, amb un màxim de 10 anys un cop finalitzada la relació laboral.</w:t>
      </w:r>
    </w:p>
    <w:p w:rsidR="00A01D3A" w:rsidP="00A01D3A" w:rsidRDefault="00361482" w14:paraId="3ED91601" w14:textId="684AFE93">
      <w:r>
        <w:rPr>
          <w:lang w:val="ca"/>
        </w:rPr>
        <w:t xml:space="preserve">Les dades </w:t>
      </w:r>
      <w:r w:rsidR="00C17596">
        <w:rPr>
          <w:lang w:val="ca"/>
        </w:rPr>
        <w:t>d’</w:t>
      </w:r>
      <w:r>
        <w:rPr>
          <w:lang w:val="ca"/>
        </w:rPr>
        <w:t xml:space="preserve">identitat i contacte </w:t>
      </w:r>
      <w:r w:rsidR="00DE0F87">
        <w:rPr>
          <w:lang w:val="ca"/>
        </w:rPr>
        <w:t>podran</w:t>
      </w:r>
      <w:r>
        <w:rPr>
          <w:lang w:val="ca"/>
        </w:rPr>
        <w:t xml:space="preserve"> ser conservades de forma indefinida, o fins que </w:t>
      </w:r>
      <w:r w:rsidR="00C17596">
        <w:rPr>
          <w:lang w:val="ca"/>
        </w:rPr>
        <w:t>l’</w:t>
      </w:r>
      <w:r>
        <w:rPr>
          <w:lang w:val="ca"/>
        </w:rPr>
        <w:t xml:space="preserve">interessat </w:t>
      </w:r>
      <w:r w:rsidR="00C17596">
        <w:rPr>
          <w:lang w:val="ca"/>
        </w:rPr>
        <w:t xml:space="preserve">en </w:t>
      </w:r>
      <w:r>
        <w:rPr>
          <w:lang w:val="ca"/>
        </w:rPr>
        <w:t xml:space="preserve">demani la supressió, per atendre </w:t>
      </w:r>
      <w:r w:rsidR="00A72E9D">
        <w:rPr>
          <w:lang w:val="ca"/>
        </w:rPr>
        <w:t>possibles futures referències</w:t>
      </w:r>
    </w:p>
    <w:p w:rsidRPr="00A72E9D" w:rsidR="0077747A" w:rsidP="00A72E9D" w:rsidRDefault="005D0A6E" w14:paraId="3C1B3DF3" w14:textId="3EE90663">
      <w:pPr>
        <w:spacing w:before="360"/>
        <w:rPr>
          <w:b/>
          <w:bCs/>
        </w:rPr>
      </w:pPr>
      <w:r w:rsidRPr="00A72E9D">
        <w:rPr>
          <w:b/>
          <w:bCs/>
          <w:lang w:val="ca"/>
        </w:rPr>
        <w:t>CONSENTIMENTS ADDICIONALS</w:t>
      </w:r>
    </w:p>
    <w:p w:rsidRPr="00E97665" w:rsidR="0077747A" w:rsidP="000D1473" w:rsidRDefault="0077747A" w14:paraId="7C24677E" w14:textId="14FA4702">
      <w:r w:rsidRPr="00E97665">
        <w:rPr>
          <w:lang w:val="ca"/>
        </w:rPr>
        <w:t xml:space="preserve">La persona col·laboradora autoritza a </w:t>
      </w:r>
      <w:r w:rsidR="00D01FEB">
        <w:rPr>
          <w:lang w:val="ca"/>
        </w:rPr>
        <w:t>*EMPRESA*</w:t>
      </w:r>
      <w:r w:rsidRPr="00E97665">
        <w:rPr>
          <w:lang w:val="ca"/>
        </w:rPr>
        <w:t xml:space="preserve"> per a:</w:t>
      </w:r>
    </w:p>
    <w:p w:rsidR="000D7270" w:rsidP="000D1473" w:rsidRDefault="00265841" w14:paraId="1BA35346" w14:textId="52881D5B">
      <w:pPr>
        <w:rPr>
          <w:lang w:val="ca"/>
        </w:rPr>
      </w:pPr>
      <w:r w:rsidRPr="00E97665">
        <w:rPr>
          <w:rFonts w:ascii="Wingdings 2" w:hAnsi="Wingdings 2" w:eastAsia="Wingdings 2" w:cs="Wingdings 2"/>
          <w:b/>
          <w:lang w:val="ca"/>
        </w:rPr>
        <w:t>£</w:t>
      </w:r>
      <w:r w:rsidR="00963E8B">
        <w:rPr>
          <w:b/>
          <w:lang w:val="ca"/>
        </w:rPr>
        <w:t xml:space="preserve"> </w:t>
      </w:r>
      <w:r w:rsidRPr="00E97665" w:rsidR="0077747A">
        <w:rPr>
          <w:b/>
          <w:lang w:val="ca"/>
        </w:rPr>
        <w:t xml:space="preserve">SI / </w:t>
      </w:r>
      <w:r w:rsidRPr="00E97665">
        <w:rPr>
          <w:rFonts w:ascii="Wingdings 2" w:hAnsi="Wingdings 2" w:eastAsia="Wingdings 2" w:cs="Wingdings 2"/>
          <w:b/>
          <w:lang w:val="ca"/>
        </w:rPr>
        <w:t>£</w:t>
      </w:r>
      <w:r w:rsidRPr="00E97665">
        <w:rPr>
          <w:lang w:val="ca"/>
        </w:rPr>
        <w:t xml:space="preserve"> </w:t>
      </w:r>
      <w:r w:rsidRPr="00E97665" w:rsidR="00FA6FBA">
        <w:rPr>
          <w:b/>
          <w:lang w:val="ca"/>
        </w:rPr>
        <w:t>NO</w:t>
      </w:r>
      <w:r w:rsidRPr="00E97665" w:rsidR="00FA6FBA">
        <w:rPr>
          <w:lang w:val="ca"/>
        </w:rPr>
        <w:t xml:space="preserve"> </w:t>
      </w:r>
      <w:r w:rsidRPr="00E97665">
        <w:rPr>
          <w:lang w:val="ca"/>
        </w:rPr>
        <w:t xml:space="preserve">publicar les </w:t>
      </w:r>
      <w:r w:rsidR="00C17596">
        <w:rPr>
          <w:lang w:val="ca"/>
        </w:rPr>
        <w:t>seves</w:t>
      </w:r>
      <w:r w:rsidRPr="00E97665">
        <w:rPr>
          <w:lang w:val="ca"/>
        </w:rPr>
        <w:t xml:space="preserve"> dades de caràcter identificatiu, incloent la se</w:t>
      </w:r>
      <w:r w:rsidR="00B41AD2">
        <w:rPr>
          <w:lang w:val="ca"/>
        </w:rPr>
        <w:t>v</w:t>
      </w:r>
      <w:r w:rsidRPr="00E97665">
        <w:rPr>
          <w:lang w:val="ca"/>
        </w:rPr>
        <w:t xml:space="preserve">a imatge, en mitjans audiovisuals, en els canals de comunicació utilitzats per </w:t>
      </w:r>
      <w:r w:rsidR="00D01FEB">
        <w:rPr>
          <w:lang w:val="ca"/>
        </w:rPr>
        <w:t>*EMPRESA*</w:t>
      </w:r>
      <w:r w:rsidRPr="00E97665" w:rsidR="000D7270">
        <w:rPr>
          <w:lang w:val="ca"/>
        </w:rPr>
        <w:t xml:space="preserve"> per a difondre notícies externes i internes de l'organització, incloent xarxes socials i pàgines web de </w:t>
      </w:r>
      <w:r w:rsidR="00D01FEB">
        <w:rPr>
          <w:lang w:val="ca"/>
        </w:rPr>
        <w:t>*EMPRESA*</w:t>
      </w:r>
      <w:r w:rsidRPr="00E97665" w:rsidR="000D7270">
        <w:rPr>
          <w:lang w:val="ca"/>
        </w:rPr>
        <w:t xml:space="preserve">, publicacions i revistes. Aquesta autorització es manté per </w:t>
      </w:r>
      <w:r>
        <w:rPr>
          <w:lang w:val="ca"/>
        </w:rPr>
        <w:t xml:space="preserve"> a </w:t>
      </w:r>
      <w:r w:rsidR="00FF1822">
        <w:rPr>
          <w:lang w:val="ca"/>
        </w:rPr>
        <w:t xml:space="preserve">totes </w:t>
      </w:r>
      <w:r w:rsidRPr="00E97665" w:rsidR="000D7270">
        <w:rPr>
          <w:lang w:val="ca"/>
        </w:rPr>
        <w:t xml:space="preserve">aquelles publicacions realitzades amb anterioritat a la data de fi de la relació </w:t>
      </w:r>
      <w:r w:rsidR="00223A69">
        <w:rPr>
          <w:lang w:val="ca"/>
        </w:rPr>
        <w:t>professional</w:t>
      </w:r>
      <w:r w:rsidR="00FF1822">
        <w:rPr>
          <w:lang w:val="ca"/>
        </w:rPr>
        <w:t xml:space="preserve"> o la retirada </w:t>
      </w:r>
      <w:r w:rsidR="00C17596">
        <w:rPr>
          <w:lang w:val="ca"/>
        </w:rPr>
        <w:t>d’</w:t>
      </w:r>
      <w:r w:rsidR="00FF1822">
        <w:rPr>
          <w:lang w:val="ca"/>
        </w:rPr>
        <w:t>aquest consentiment.</w:t>
      </w:r>
    </w:p>
    <w:p w:rsidR="0016720A" w:rsidP="0016720A" w:rsidRDefault="00FA6FBA" w14:paraId="071216E0" w14:textId="12C45034">
      <w:pPr>
        <w:rPr>
          <w:lang w:val="es-ES"/>
        </w:rPr>
      </w:pPr>
      <w:r w:rsidRPr="00E97665">
        <w:rPr>
          <w:rFonts w:ascii="Wingdings 2" w:hAnsi="Wingdings 2" w:eastAsia="Wingdings 2" w:cs="Wingdings 2"/>
          <w:b/>
          <w:lang w:val="ca"/>
        </w:rPr>
        <w:t>£</w:t>
      </w:r>
      <w:r>
        <w:rPr>
          <w:b/>
          <w:lang w:val="ca"/>
        </w:rPr>
        <w:t xml:space="preserve"> </w:t>
      </w:r>
      <w:r w:rsidRPr="00E97665">
        <w:rPr>
          <w:b/>
          <w:lang w:val="ca"/>
        </w:rPr>
        <w:t xml:space="preserve">SI / </w:t>
      </w:r>
      <w:r w:rsidRPr="00E97665">
        <w:rPr>
          <w:rFonts w:ascii="Wingdings 2" w:hAnsi="Wingdings 2" w:eastAsia="Wingdings 2" w:cs="Wingdings 2"/>
          <w:b/>
          <w:lang w:val="ca"/>
        </w:rPr>
        <w:t>£</w:t>
      </w:r>
      <w:r w:rsidRPr="00E97665">
        <w:rPr>
          <w:lang w:val="ca"/>
        </w:rPr>
        <w:t xml:space="preserve"> </w:t>
      </w:r>
      <w:r w:rsidRPr="00E97665">
        <w:rPr>
          <w:b/>
          <w:lang w:val="ca"/>
        </w:rPr>
        <w:t>NO</w:t>
      </w:r>
      <w:r w:rsidRPr="00E97665">
        <w:rPr>
          <w:lang w:val="ca"/>
        </w:rPr>
        <w:t xml:space="preserve"> </w:t>
      </w:r>
      <w:r w:rsidRPr="00D34D52" w:rsidR="0016720A">
        <w:rPr>
          <w:lang w:val="ca"/>
        </w:rPr>
        <w:t xml:space="preserve">utilitzar el número de telèfon </w:t>
      </w:r>
      <w:r w:rsidR="0016720A">
        <w:rPr>
          <w:lang w:val="ca"/>
        </w:rPr>
        <w:t xml:space="preserve">personal de la persona col·laboradora per a les activitats ordinàries de l'empresa i en les relacions amb tercers quan sigui necessari per dur a terme </w:t>
      </w:r>
      <w:r w:rsidRPr="00D34D52" w:rsidR="0016720A">
        <w:rPr>
          <w:lang w:val="ca"/>
        </w:rPr>
        <w:t xml:space="preserve">les tasques relacionades amb els serveis professionals prestats, </w:t>
      </w:r>
      <w:r w:rsidR="0016720A">
        <w:rPr>
          <w:lang w:val="ca"/>
        </w:rPr>
        <w:t xml:space="preserve">per causes justificades i sempre </w:t>
      </w:r>
      <w:r w:rsidRPr="00D34D52" w:rsidR="0016720A">
        <w:rPr>
          <w:lang w:val="ca"/>
        </w:rPr>
        <w:t xml:space="preserve">dins dels horaris laborals acordats. </w:t>
      </w:r>
    </w:p>
    <w:p w:rsidR="000D7270" w:rsidP="000D1473" w:rsidRDefault="000D7270" w14:paraId="18842DDA" w14:textId="61209C7A">
      <w:pPr>
        <w:rPr>
          <w:lang w:val="ca"/>
        </w:rPr>
      </w:pPr>
      <w:r w:rsidRPr="00E97665">
        <w:rPr>
          <w:lang w:val="ca"/>
        </w:rPr>
        <w:t xml:space="preserve">En qualsevol moment pot oposar a aquestes autoritzacions per correu postal a </w:t>
      </w:r>
      <w:r w:rsidR="00F15F2D">
        <w:rPr>
          <w:lang w:val="ca"/>
        </w:rPr>
        <w:t xml:space="preserve">*ADREÇA* </w:t>
      </w:r>
      <w:r w:rsidRPr="00E97665" w:rsidR="000D18DB">
        <w:rPr>
          <w:lang w:val="ca"/>
        </w:rPr>
        <w:t xml:space="preserve">o per </w:t>
      </w:r>
      <w:r w:rsidR="00EF227D">
        <w:rPr>
          <w:lang w:val="ca"/>
        </w:rPr>
        <w:t>correu electrònic</w:t>
      </w:r>
      <w:r w:rsidRPr="00E97665" w:rsidR="000D18DB">
        <w:rPr>
          <w:lang w:val="ca"/>
        </w:rPr>
        <w:t xml:space="preserve"> a</w:t>
      </w:r>
      <w:r w:rsidR="00F15F2D">
        <w:rPr>
          <w:lang w:val="ca"/>
        </w:rPr>
        <w:t xml:space="preserve"> *EMAIL*.</w:t>
      </w:r>
    </w:p>
    <w:p w:rsidRPr="00D34D52" w:rsidR="002E5358" w:rsidP="002E5358" w:rsidRDefault="002E5358" w14:paraId="7B207B78" w14:textId="77777777">
      <w:pPr>
        <w:spacing w:before="360"/>
        <w:rPr>
          <w:b/>
          <w:lang w:val="es-ES"/>
        </w:rPr>
      </w:pPr>
      <w:r w:rsidRPr="00D34D52">
        <w:rPr>
          <w:b/>
          <w:lang w:val="ca"/>
        </w:rPr>
        <w:t>ENCÀRREC DE TRACTAMENT DE DADES PERSONALS</w:t>
      </w:r>
    </w:p>
    <w:p w:rsidRPr="00D34D52" w:rsidR="002E5358" w:rsidP="002E5358" w:rsidRDefault="002E5358" w14:paraId="282DAE52" w14:textId="5CC3EEF5">
      <w:pPr>
        <w:spacing w:before="240"/>
        <w:rPr>
          <w:lang w:val="es-ES"/>
        </w:rPr>
      </w:pPr>
      <w:r w:rsidRPr="00D34D52">
        <w:rPr>
          <w:lang w:val="ca"/>
        </w:rPr>
        <w:t xml:space="preserve">D'acord amb la legislació vigent en matèria de protecció de dades personals, </w:t>
      </w:r>
      <w:r>
        <w:rPr>
          <w:lang w:val="ca"/>
        </w:rPr>
        <w:t>la persona col·laboradora</w:t>
      </w:r>
      <w:r w:rsidRPr="00D34D52">
        <w:rPr>
          <w:lang w:val="ca"/>
        </w:rPr>
        <w:t xml:space="preserve"> serà considera</w:t>
      </w:r>
      <w:r w:rsidR="00F83B92">
        <w:rPr>
          <w:lang w:val="ca"/>
        </w:rPr>
        <w:t>da</w:t>
      </w:r>
      <w:r w:rsidRPr="00D34D52">
        <w:rPr>
          <w:lang w:val="ca"/>
        </w:rPr>
        <w:t xml:space="preserve"> a tots els efectes un ENCARREGAT DE TRACTAMENT d'aquelles dades personals a les quals pugui tindre accés o hagi de </w:t>
      </w:r>
      <w:r>
        <w:rPr>
          <w:lang w:val="ca"/>
        </w:rPr>
        <w:t>tractar</w:t>
      </w:r>
      <w:r w:rsidRPr="00D34D52">
        <w:rPr>
          <w:lang w:val="ca"/>
        </w:rPr>
        <w:t xml:space="preserve"> com a conseqüència de la relació contractual de prestació de serveis a </w:t>
      </w:r>
      <w:r>
        <w:rPr>
          <w:lang w:val="ca"/>
        </w:rPr>
        <w:t>*EMPRESA*</w:t>
      </w:r>
      <w:r w:rsidRPr="00D34D52">
        <w:rPr>
          <w:lang w:val="ca"/>
        </w:rPr>
        <w:t>, que és el RESPONSABLE DEL TRACTAMENT.</w:t>
      </w:r>
    </w:p>
    <w:p w:rsidRPr="00D34D52" w:rsidR="002E5358" w:rsidP="002E5358" w:rsidRDefault="002E5358" w14:paraId="7B853FD9" w14:textId="63B312AE">
      <w:pPr>
        <w:rPr>
          <w:lang w:val="es-ES"/>
        </w:rPr>
      </w:pPr>
      <w:r w:rsidRPr="00D34D52">
        <w:rPr>
          <w:lang w:val="ca"/>
        </w:rPr>
        <w:t>L'empresa expressa que aquests tractaments estan degudament legitimats, manifestant haver complert tots els requisits exigits legalment per a la recollida i tractament de les dades de caràcter personal.</w:t>
      </w:r>
    </w:p>
    <w:p w:rsidRPr="00D34D52" w:rsidR="002E5358" w:rsidP="002E5358" w:rsidRDefault="002E5358" w14:paraId="41EF73A6" w14:textId="32510504">
      <w:pPr>
        <w:rPr>
          <w:lang w:val="es-ES"/>
        </w:rPr>
      </w:pPr>
      <w:r w:rsidRPr="00D34D52">
        <w:rPr>
          <w:lang w:val="ca"/>
        </w:rPr>
        <w:t xml:space="preserve">L'Empresa identificarà quines són les dades personals que posa a disposició </w:t>
      </w:r>
      <w:r>
        <w:rPr>
          <w:lang w:val="ca"/>
        </w:rPr>
        <w:t>de la persona col·laboradora</w:t>
      </w:r>
      <w:r w:rsidRPr="00D34D52">
        <w:rPr>
          <w:lang w:val="ca"/>
        </w:rPr>
        <w:t xml:space="preserve">, els tractaments que es realitzen i </w:t>
      </w:r>
      <w:r>
        <w:rPr>
          <w:lang w:val="ca"/>
        </w:rPr>
        <w:t>les instruccions per tractar</w:t>
      </w:r>
      <w:r w:rsidRPr="00D34D52">
        <w:rPr>
          <w:lang w:val="ca"/>
        </w:rPr>
        <w:t xml:space="preserve"> aquestes dades. En particular, </w:t>
      </w:r>
      <w:r w:rsidR="00603259">
        <w:rPr>
          <w:lang w:val="ca"/>
        </w:rPr>
        <w:t>l’</w:t>
      </w:r>
      <w:r w:rsidRPr="00D34D52">
        <w:rPr>
          <w:lang w:val="ca"/>
        </w:rPr>
        <w:t>empresa, com a responsable del tractament, especifica que:</w:t>
      </w:r>
    </w:p>
    <w:p w:rsidRPr="00D34D52" w:rsidR="002E5358" w:rsidP="146ED847" w:rsidRDefault="002E5358" w14:paraId="1A347F0C" w14:textId="77777777">
      <w:pPr>
        <w:ind w:left="708"/>
        <w:rPr>
          <w:lang w:val="es-ES"/>
        </w:rPr>
      </w:pPr>
      <w:r w:rsidRPr="146ED847" w:rsidR="002E5358">
        <w:rPr>
          <w:rFonts w:ascii="Wingdings 2" w:hAnsi="Wingdings 2" w:eastAsia="Wingdings 2" w:cs="Wingdings 2"/>
          <w:lang w:val="ca"/>
        </w:rPr>
        <w:t>£</w:t>
      </w:r>
      <w:r w:rsidRPr="146ED847" w:rsidR="002E5358">
        <w:rPr>
          <w:lang w:val="ca"/>
        </w:rPr>
        <w:t xml:space="preserve"> El col·laborador/a només està autoritzat a accedir i tractar les dades utilitzant els sistemes i mitjans informàtics de l'Empresa</w:t>
      </w:r>
    </w:p>
    <w:p w:rsidR="002E5358" w:rsidP="146ED847" w:rsidRDefault="002E5358" w14:paraId="6AFABDBB" w14:textId="77777777">
      <w:pPr>
        <w:ind w:left="708"/>
        <w:rPr>
          <w:lang w:val="es-ES"/>
        </w:rPr>
      </w:pPr>
      <w:r w:rsidRPr="146ED847" w:rsidR="002E5358">
        <w:rPr>
          <w:rFonts w:ascii="Wingdings 2" w:hAnsi="Wingdings 2" w:eastAsia="Wingdings 2" w:cs="Wingdings 2"/>
          <w:lang w:val="ca"/>
        </w:rPr>
        <w:t>£</w:t>
      </w:r>
      <w:r w:rsidRPr="146ED847" w:rsidR="002E5358">
        <w:rPr>
          <w:lang w:val="ca"/>
        </w:rPr>
        <w:t xml:space="preserve"> El col·laborador/a està autoritzat a conservar i tractar les dades utilitzant els seus propis sistemes i mitjans informàtics.</w:t>
      </w:r>
    </w:p>
    <w:p w:rsidRPr="00D34D52" w:rsidR="002E5358" w:rsidP="002E5358" w:rsidRDefault="002E5358" w14:paraId="304DAEFD" w14:textId="77777777">
      <w:pPr>
        <w:ind w:left="708"/>
        <w:rPr>
          <w:lang w:val="es-ES"/>
        </w:rPr>
      </w:pPr>
      <w:r w:rsidRPr="146ED847" w:rsidR="002E5358">
        <w:rPr>
          <w:rFonts w:ascii="Wingdings 2" w:hAnsi="Wingdings 2" w:eastAsia="Wingdings 2" w:cs="Wingdings 2"/>
          <w:lang w:val="ca"/>
        </w:rPr>
        <w:t>£</w:t>
      </w:r>
      <w:r w:rsidRPr="146ED847" w:rsidR="002E5358">
        <w:rPr>
          <w:lang w:val="ca"/>
        </w:rPr>
        <w:t xml:space="preserve"> El col·laborador/a està autoritzat a accedir i tractar les dades utilitzant els sistemes i mitjans informàtics de l'Empresa </w:t>
      </w:r>
      <w:r w:rsidRPr="146ED847" w:rsidR="002E5358">
        <w:rPr>
          <w:lang w:val="ca"/>
        </w:rPr>
        <w:t xml:space="preserve">i també </w:t>
      </w:r>
      <w:r w:rsidRPr="146ED847" w:rsidR="002E5358">
        <w:rPr>
          <w:lang w:val="ca"/>
        </w:rPr>
        <w:t>a conservar i tractar les dades utilitzant els seus propis sistemes i mitjans informàtics.</w:t>
      </w:r>
    </w:p>
    <w:p w:rsidRPr="00D34D52" w:rsidR="002E5358" w:rsidP="002E5358" w:rsidRDefault="00603259" w14:paraId="2F3EE3B9" w14:textId="42154615">
      <w:pPr>
        <w:rPr>
          <w:lang w:val="es-ES"/>
        </w:rPr>
      </w:pPr>
      <w:r>
        <w:rPr>
          <w:lang w:val="ca"/>
        </w:rPr>
        <w:t>L’</w:t>
      </w:r>
      <w:r w:rsidRPr="00D34D52" w:rsidR="002E5358">
        <w:rPr>
          <w:lang w:val="ca"/>
        </w:rPr>
        <w:t>empresa, com a responsable del tractament té la potestat i obligació de:</w:t>
      </w:r>
    </w:p>
    <w:p w:rsidRPr="00601911" w:rsidR="002E5358" w:rsidP="002E5358" w:rsidRDefault="002E5358" w14:paraId="1AB2F272" w14:textId="002E5A21">
      <w:pPr>
        <w:pStyle w:val="Pargrafdellista"/>
        <w:numPr>
          <w:ilvl w:val="0"/>
          <w:numId w:val="3"/>
        </w:numPr>
      </w:pPr>
      <w:r w:rsidRPr="00601911">
        <w:rPr>
          <w:lang w:val="ca"/>
        </w:rPr>
        <w:t xml:space="preserve">Proporcionar </w:t>
      </w:r>
      <w:r w:rsidR="00603259">
        <w:rPr>
          <w:lang w:val="ca"/>
        </w:rPr>
        <w:t>l’</w:t>
      </w:r>
      <w:r w:rsidRPr="00601911">
        <w:rPr>
          <w:lang w:val="ca"/>
        </w:rPr>
        <w:t xml:space="preserve">accés i els mitjans adequats perquè </w:t>
      </w:r>
      <w:r w:rsidR="008D55FC">
        <w:rPr>
          <w:lang w:val="ca"/>
        </w:rPr>
        <w:t>l’</w:t>
      </w:r>
      <w:r w:rsidRPr="00601911" w:rsidR="008D55FC">
        <w:rPr>
          <w:lang w:val="ca"/>
        </w:rPr>
        <w:t xml:space="preserve">encarregat del tractament </w:t>
      </w:r>
      <w:r w:rsidRPr="00601911">
        <w:rPr>
          <w:lang w:val="ca"/>
        </w:rPr>
        <w:t>pugui prestar el servei contractat.</w:t>
      </w:r>
    </w:p>
    <w:p w:rsidRPr="00601911" w:rsidR="002E5358" w:rsidP="002E5358" w:rsidRDefault="002E5358" w14:paraId="5E0BC8C4" w14:textId="21D92287">
      <w:pPr>
        <w:pStyle w:val="Pargrafdellista"/>
        <w:numPr>
          <w:ilvl w:val="0"/>
          <w:numId w:val="3"/>
        </w:numPr>
      </w:pPr>
      <w:r w:rsidRPr="00601911">
        <w:rPr>
          <w:lang w:val="ca"/>
        </w:rPr>
        <w:t xml:space="preserve">Respondre a les garanties dels afectats, com són els drets </w:t>
      </w:r>
      <w:r w:rsidR="00603259">
        <w:rPr>
          <w:lang w:val="ca"/>
        </w:rPr>
        <w:t>d’</w:t>
      </w:r>
      <w:r w:rsidRPr="00601911">
        <w:rPr>
          <w:lang w:val="ca"/>
        </w:rPr>
        <w:t xml:space="preserve">accés, </w:t>
      </w:r>
      <w:r>
        <w:rPr>
          <w:lang w:val="ca"/>
        </w:rPr>
        <w:t>modificació</w:t>
      </w:r>
      <w:r w:rsidRPr="00601911">
        <w:rPr>
          <w:lang w:val="ca"/>
        </w:rPr>
        <w:t xml:space="preserve">, </w:t>
      </w:r>
      <w:r>
        <w:rPr>
          <w:lang w:val="ca"/>
        </w:rPr>
        <w:t>supressió de les dades, així com les d</w:t>
      </w:r>
      <w:r w:rsidR="00603259">
        <w:rPr>
          <w:lang w:val="ca"/>
        </w:rPr>
        <w:t>’</w:t>
      </w:r>
      <w:r w:rsidRPr="00601911">
        <w:rPr>
          <w:lang w:val="ca"/>
        </w:rPr>
        <w:t>oposició</w:t>
      </w:r>
      <w:r>
        <w:rPr>
          <w:lang w:val="ca"/>
        </w:rPr>
        <w:t xml:space="preserve"> i limitació del tractament</w:t>
      </w:r>
      <w:r w:rsidRPr="00601911">
        <w:rPr>
          <w:lang w:val="ca"/>
        </w:rPr>
        <w:t>.</w:t>
      </w:r>
    </w:p>
    <w:p w:rsidRPr="00601911" w:rsidR="002E5358" w:rsidP="002E5358" w:rsidRDefault="002E5358" w14:paraId="052200BE" w14:textId="7F657926">
      <w:pPr>
        <w:pStyle w:val="Pargrafdellista"/>
        <w:numPr>
          <w:ilvl w:val="0"/>
          <w:numId w:val="3"/>
        </w:numPr>
      </w:pPr>
      <w:r w:rsidRPr="00601911">
        <w:rPr>
          <w:lang w:val="ca"/>
        </w:rPr>
        <w:t xml:space="preserve">Facilitar el dret </w:t>
      </w:r>
      <w:r w:rsidR="00603259">
        <w:rPr>
          <w:lang w:val="ca"/>
        </w:rPr>
        <w:t>d’</w:t>
      </w:r>
      <w:r w:rsidRPr="00601911">
        <w:rPr>
          <w:lang w:val="ca"/>
        </w:rPr>
        <w:t>informació en el moment de la recollida de dades.</w:t>
      </w:r>
    </w:p>
    <w:p w:rsidRPr="00601911" w:rsidR="002E5358" w:rsidP="002E5358" w:rsidRDefault="002E5358" w14:paraId="04831DF8" w14:textId="46DFEFBD">
      <w:pPr>
        <w:pStyle w:val="Pargrafdellista"/>
        <w:numPr>
          <w:ilvl w:val="0"/>
          <w:numId w:val="3"/>
        </w:numPr>
      </w:pPr>
      <w:r w:rsidRPr="00601911">
        <w:rPr>
          <w:lang w:val="ca"/>
        </w:rPr>
        <w:t xml:space="preserve">Comunicar a </w:t>
      </w:r>
      <w:r w:rsidRPr="00601911" w:rsidR="008D55FC">
        <w:rPr>
          <w:lang w:val="ca"/>
        </w:rPr>
        <w:t>encarregat de</w:t>
      </w:r>
      <w:r w:rsidR="008D55FC">
        <w:rPr>
          <w:lang w:val="ca"/>
        </w:rPr>
        <w:t>l</w:t>
      </w:r>
      <w:r w:rsidRPr="00601911" w:rsidR="008D55FC">
        <w:rPr>
          <w:lang w:val="ca"/>
        </w:rPr>
        <w:t xml:space="preserve"> tractament qualsevol variació que es produeixi de les dades personals facilitades perquè aquesta procedeixi a la seva actualització.</w:t>
      </w:r>
    </w:p>
    <w:p w:rsidRPr="00601911" w:rsidR="002E5358" w:rsidP="002E5358" w:rsidRDefault="002E5358" w14:paraId="35215543" w14:textId="57F3BF7D">
      <w:pPr>
        <w:pStyle w:val="Pargrafdellista"/>
        <w:numPr>
          <w:ilvl w:val="0"/>
          <w:numId w:val="3"/>
        </w:numPr>
      </w:pPr>
      <w:r w:rsidRPr="00601911">
        <w:rPr>
          <w:lang w:val="ca"/>
        </w:rPr>
        <w:t xml:space="preserve">Vetllar, de forma prèvia i durant la vigència del contracte, pel compliment de la legislació vigent per part de </w:t>
      </w:r>
      <w:r w:rsidR="008D55FC">
        <w:rPr>
          <w:lang w:val="ca"/>
        </w:rPr>
        <w:t>l’</w:t>
      </w:r>
      <w:r w:rsidRPr="00601911" w:rsidR="008D55FC">
        <w:rPr>
          <w:lang w:val="ca"/>
        </w:rPr>
        <w:t>encarregat</w:t>
      </w:r>
      <w:r w:rsidR="008D55FC">
        <w:rPr>
          <w:lang w:val="ca"/>
        </w:rPr>
        <w:t xml:space="preserve"> del tractament</w:t>
      </w:r>
      <w:r w:rsidRPr="00601911" w:rsidR="008D55FC">
        <w:rPr>
          <w:lang w:val="ca"/>
        </w:rPr>
        <w:t>.</w:t>
      </w:r>
    </w:p>
    <w:p w:rsidRPr="00601911" w:rsidR="002E5358" w:rsidP="002E5358" w:rsidRDefault="002E5358" w14:paraId="5AD0BE95" w14:textId="2DA54DE9">
      <w:pPr>
        <w:pStyle w:val="Pargrafdellista"/>
        <w:numPr>
          <w:ilvl w:val="0"/>
          <w:numId w:val="3"/>
        </w:numPr>
      </w:pPr>
      <w:r w:rsidRPr="00601911">
        <w:rPr>
          <w:lang w:val="ca"/>
        </w:rPr>
        <w:t xml:space="preserve">Verificar que </w:t>
      </w:r>
      <w:r w:rsidR="008D55FC">
        <w:rPr>
          <w:lang w:val="ca"/>
        </w:rPr>
        <w:t>l’</w:t>
      </w:r>
      <w:r w:rsidRPr="00601911" w:rsidR="008D55FC">
        <w:rPr>
          <w:lang w:val="ca"/>
        </w:rPr>
        <w:t xml:space="preserve">encarregat del tractament </w:t>
      </w:r>
      <w:r w:rsidRPr="00601911">
        <w:rPr>
          <w:lang w:val="ca"/>
        </w:rPr>
        <w:t>ofereix les garanties suficients respecte a la implantació i el manteniment de les mesures tècniques i organitzatives escaients</w:t>
      </w:r>
      <w:r>
        <w:rPr>
          <w:lang w:val="ca"/>
        </w:rPr>
        <w:t xml:space="preserve"> per protegir les dades i els drets dels interessats.</w:t>
      </w:r>
    </w:p>
    <w:p w:rsidRPr="00601911" w:rsidR="002E5358" w:rsidP="002E5358" w:rsidRDefault="002E5358" w14:paraId="152C52C4" w14:textId="6C22CD7A">
      <w:pPr>
        <w:pStyle w:val="Pargrafdellista"/>
        <w:numPr>
          <w:ilvl w:val="0"/>
          <w:numId w:val="3"/>
        </w:numPr>
      </w:pPr>
      <w:r w:rsidRPr="00601911">
        <w:rPr>
          <w:lang w:val="ca"/>
        </w:rPr>
        <w:t xml:space="preserve">Supervisar els tractaments, inclosa la realització </w:t>
      </w:r>
      <w:r w:rsidR="00603259">
        <w:rPr>
          <w:lang w:val="ca"/>
        </w:rPr>
        <w:t>d’</w:t>
      </w:r>
      <w:r w:rsidRPr="00601911">
        <w:rPr>
          <w:lang w:val="ca"/>
        </w:rPr>
        <w:t>inspeccions i auditories.</w:t>
      </w:r>
    </w:p>
    <w:p w:rsidRPr="00D34D52" w:rsidR="002E5358" w:rsidP="002E5358" w:rsidRDefault="002E5358" w14:paraId="606FED9C" w14:textId="64D27FA0">
      <w:pPr>
        <w:rPr>
          <w:lang w:val="es-ES"/>
        </w:rPr>
      </w:pPr>
      <w:r>
        <w:rPr>
          <w:lang w:val="ca"/>
        </w:rPr>
        <w:t>La persona col·laboradora</w:t>
      </w:r>
      <w:r w:rsidRPr="00D34D52">
        <w:rPr>
          <w:lang w:val="ca"/>
        </w:rPr>
        <w:t xml:space="preserve"> haurà de complir totes les obligacions establertes en aquest document. Addicionalment, com a </w:t>
      </w:r>
      <w:r w:rsidRPr="00D34D52" w:rsidR="008D55FC">
        <w:rPr>
          <w:lang w:val="ca"/>
        </w:rPr>
        <w:t xml:space="preserve">encarregat del tractament </w:t>
      </w:r>
      <w:r w:rsidRPr="00D34D52">
        <w:rPr>
          <w:lang w:val="ca"/>
        </w:rPr>
        <w:t>es compromet a:</w:t>
      </w:r>
    </w:p>
    <w:p w:rsidRPr="00D34D52" w:rsidR="002E5358" w:rsidP="002E5358" w:rsidRDefault="002E5358" w14:paraId="40FB73A8" w14:textId="77777777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>Tractar aquestes dades personals amb la diligència deguda i conforme al seu millor criteri i dedicació professional.</w:t>
      </w:r>
    </w:p>
    <w:p w:rsidRPr="00D34D52" w:rsidR="002E5358" w:rsidP="002E5358" w:rsidRDefault="002E5358" w14:paraId="0990C2C9" w14:textId="77777777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>Informar el responsable</w:t>
      </w:r>
      <w:r>
        <w:rPr>
          <w:lang w:val="ca"/>
        </w:rPr>
        <w:t xml:space="preserve"> del tractament</w:t>
      </w:r>
      <w:r w:rsidRPr="00D34D52">
        <w:rPr>
          <w:lang w:val="ca"/>
        </w:rPr>
        <w:t xml:space="preserve"> si considera que alguna de les instruccions infringeix la normativa vigent en matèria de protecció de dades personals.</w:t>
      </w:r>
    </w:p>
    <w:p w:rsidRPr="00D34D52" w:rsidR="002E5358" w:rsidP="002E5358" w:rsidRDefault="002E5358" w14:paraId="118D48D4" w14:textId="4CD51B49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Si ha de transferir dades personals a un tercer país fora de la UE, haurà de garantir a </w:t>
      </w:r>
      <w:r w:rsidR="00603259">
        <w:rPr>
          <w:lang w:val="ca"/>
        </w:rPr>
        <w:t>l’</w:t>
      </w:r>
      <w:r w:rsidRPr="00D34D52">
        <w:rPr>
          <w:lang w:val="ca"/>
        </w:rPr>
        <w:t>Empresa que es realitzen en un país sobre el qual la Comissió Europea reconeix que ofereix un nivell de protecció adequat o que existeixen garanties sobre la protecció que rebran les dades en la seva destinació.</w:t>
      </w:r>
    </w:p>
    <w:p w:rsidRPr="00D34D52" w:rsidR="002E5358" w:rsidP="002E5358" w:rsidRDefault="002E5358" w14:paraId="742F9C25" w14:textId="1A86EB38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No subcontractar cap de les prestacions que formen part integral de </w:t>
      </w:r>
      <w:r w:rsidR="00603259">
        <w:rPr>
          <w:lang w:val="ca"/>
        </w:rPr>
        <w:t>l’</w:t>
      </w:r>
      <w:r w:rsidRPr="00D34D52">
        <w:rPr>
          <w:lang w:val="ca"/>
        </w:rPr>
        <w:t xml:space="preserve">objecte </w:t>
      </w:r>
      <w:r w:rsidR="00603259">
        <w:rPr>
          <w:lang w:val="ca"/>
        </w:rPr>
        <w:t>d’</w:t>
      </w:r>
      <w:r w:rsidRPr="00D34D52">
        <w:rPr>
          <w:lang w:val="ca"/>
        </w:rPr>
        <w:t xml:space="preserve">aquest contracte que comporten el tractament de dades personals, excepte els serveis auxiliars necessaris per dur a terme </w:t>
      </w:r>
      <w:r w:rsidR="00603259">
        <w:rPr>
          <w:lang w:val="ca"/>
        </w:rPr>
        <w:t>l’</w:t>
      </w:r>
      <w:r w:rsidRPr="00D34D52">
        <w:rPr>
          <w:lang w:val="ca"/>
        </w:rPr>
        <w:t xml:space="preserve">activitat professional ordinària </w:t>
      </w:r>
      <w:r>
        <w:rPr>
          <w:lang w:val="ca"/>
        </w:rPr>
        <w:t xml:space="preserve">de la persona </w:t>
      </w:r>
      <w:r w:rsidR="006041B5">
        <w:rPr>
          <w:lang w:val="ca"/>
        </w:rPr>
        <w:t>col·laboradora</w:t>
      </w:r>
      <w:r w:rsidRPr="00D34D52">
        <w:rPr>
          <w:lang w:val="ca"/>
        </w:rPr>
        <w:t>.</w:t>
      </w:r>
    </w:p>
    <w:p w:rsidRPr="00D34D52" w:rsidR="002E5358" w:rsidP="002E5358" w:rsidRDefault="002E5358" w14:paraId="61861AF2" w14:textId="77777777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>Disposar de la formació necessària en matèria de protecció de dades personals.</w:t>
      </w:r>
    </w:p>
    <w:p w:rsidRPr="00D34D52" w:rsidR="002E5358" w:rsidP="002E5358" w:rsidRDefault="002E5358" w14:paraId="70C49824" w14:textId="77777777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Col·laborar amb </w:t>
      </w:r>
      <w:r>
        <w:rPr>
          <w:lang w:val="ca"/>
        </w:rPr>
        <w:t>el responsable del tractament</w:t>
      </w:r>
      <w:r w:rsidRPr="00D34D52">
        <w:rPr>
          <w:lang w:val="ca"/>
        </w:rPr>
        <w:t xml:space="preserve"> quan les persones afectades exerceixin els drets d'accés, rectificació, supressió i oposició, limitació del tractament i portabilitat de dades.</w:t>
      </w:r>
    </w:p>
    <w:p w:rsidRPr="00D34D52" w:rsidR="002E5358" w:rsidP="002E5358" w:rsidRDefault="002E5358" w14:paraId="410DA24D" w14:textId="77777777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Notificar al </w:t>
      </w:r>
      <w:r>
        <w:rPr>
          <w:lang w:val="ca"/>
        </w:rPr>
        <w:t>responsable del tractament</w:t>
      </w:r>
      <w:r w:rsidRPr="00D34D52">
        <w:rPr>
          <w:lang w:val="ca"/>
        </w:rPr>
        <w:t xml:space="preserve">, sense dilació indeguda (i en tot cas, en un termini màxim de 24 hores) i a través dels mitjans establerts pel responsable, les violacions de la seguretat de les dades personals al seu càrrec de les quals tingui coneixement, juntament amb tota la informació rellevant per a la documentació i comunicació de la </w:t>
      </w:r>
      <w:r>
        <w:rPr>
          <w:lang w:val="ca"/>
        </w:rPr>
        <w:t>violació de dades</w:t>
      </w:r>
      <w:r w:rsidRPr="00D34D52">
        <w:rPr>
          <w:lang w:val="ca"/>
        </w:rPr>
        <w:t>.</w:t>
      </w:r>
    </w:p>
    <w:p w:rsidRPr="00D34D52" w:rsidR="002E5358" w:rsidP="002E5358" w:rsidRDefault="002E5358" w14:paraId="43183C50" w14:textId="77777777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>Posar a disposició del responsable</w:t>
      </w:r>
      <w:r>
        <w:rPr>
          <w:lang w:val="ca"/>
        </w:rPr>
        <w:t xml:space="preserve"> del tractament</w:t>
      </w:r>
      <w:r w:rsidRPr="00D34D52">
        <w:rPr>
          <w:lang w:val="ca"/>
        </w:rPr>
        <w:t xml:space="preserve"> tota la informació necessària per demostrar el compliment de les seves obligacions, així com per facilitar la realització de les auditories o inspeccions que realitzin el responsable</w:t>
      </w:r>
      <w:r>
        <w:rPr>
          <w:lang w:val="ca"/>
        </w:rPr>
        <w:t xml:space="preserve"> del tractament</w:t>
      </w:r>
      <w:r w:rsidRPr="00D34D52">
        <w:rPr>
          <w:lang w:val="ca"/>
        </w:rPr>
        <w:t xml:space="preserve"> o un altre auditor autoritzat per ell.</w:t>
      </w:r>
    </w:p>
    <w:p w:rsidRPr="00D34D52" w:rsidR="002E5358" w:rsidP="002E5358" w:rsidRDefault="002E5358" w14:paraId="13CEA8D3" w14:textId="77777777">
      <w:pPr>
        <w:rPr>
          <w:lang w:val="es-ES"/>
        </w:rPr>
      </w:pPr>
      <w:r w:rsidRPr="00D34D52">
        <w:rPr>
          <w:lang w:val="ca"/>
        </w:rPr>
        <w:t xml:space="preserve">Addicionalment, en el cas que </w:t>
      </w:r>
      <w:r>
        <w:rPr>
          <w:lang w:val="ca"/>
        </w:rPr>
        <w:t>la persona col·laboradora</w:t>
      </w:r>
      <w:r w:rsidRPr="00D34D52">
        <w:rPr>
          <w:lang w:val="ca"/>
        </w:rPr>
        <w:t xml:space="preserve"> utilitzi sistemes, equips i mitjans informàtics propis per tractar les dades personals de les quals és responsable l'Empresa, </w:t>
      </w:r>
      <w:r>
        <w:rPr>
          <w:lang w:val="ca"/>
        </w:rPr>
        <w:t>la persona col·laboradora</w:t>
      </w:r>
      <w:r w:rsidRPr="00D34D52">
        <w:rPr>
          <w:lang w:val="ca"/>
        </w:rPr>
        <w:t xml:space="preserve"> es compromet a implantar les mesures de seguretat tècniques i organitzatives necessàries per:</w:t>
      </w:r>
    </w:p>
    <w:p w:rsidRPr="00D34D52" w:rsidR="002E5358" w:rsidP="002E5358" w:rsidRDefault="002E5358" w14:paraId="7A2F5F5F" w14:textId="77777777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>Garantir la confidencialitat, integritat, disponibilitat i resiliència permanents dels sistemes i serveis de tractament propis.</w:t>
      </w:r>
    </w:p>
    <w:p w:rsidRPr="00D34D52" w:rsidR="002E5358" w:rsidP="002E5358" w:rsidRDefault="002E5358" w14:paraId="066AAC9C" w14:textId="7218D90D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Restaurar la disponibilitat i </w:t>
      </w:r>
      <w:r w:rsidR="00603259">
        <w:rPr>
          <w:lang w:val="ca"/>
        </w:rPr>
        <w:t>l’</w:t>
      </w:r>
      <w:r w:rsidRPr="00D34D52">
        <w:rPr>
          <w:lang w:val="ca"/>
        </w:rPr>
        <w:t xml:space="preserve">accés a les dades personals de forma ràpida, en cas </w:t>
      </w:r>
      <w:r w:rsidR="00603259">
        <w:rPr>
          <w:lang w:val="ca"/>
        </w:rPr>
        <w:t>d’</w:t>
      </w:r>
      <w:r w:rsidRPr="00D34D52">
        <w:rPr>
          <w:lang w:val="ca"/>
        </w:rPr>
        <w:t xml:space="preserve">incident físic o tècnic que afecti els sistemes propis que utilitza per tractar les dades personals de </w:t>
      </w:r>
      <w:r>
        <w:rPr>
          <w:lang w:val="ca"/>
        </w:rPr>
        <w:t xml:space="preserve">llestes </w:t>
      </w:r>
      <w:r w:rsidRPr="00D34D52">
        <w:rPr>
          <w:lang w:val="ca"/>
        </w:rPr>
        <w:t xml:space="preserve">que és responsable </w:t>
      </w:r>
      <w:r w:rsidR="00603259">
        <w:rPr>
          <w:lang w:val="ca"/>
        </w:rPr>
        <w:t>l’</w:t>
      </w:r>
      <w:r w:rsidRPr="00D34D52">
        <w:rPr>
          <w:lang w:val="ca"/>
        </w:rPr>
        <w:t>Empresa.</w:t>
      </w:r>
    </w:p>
    <w:p w:rsidRPr="00D34D52" w:rsidR="002E5358" w:rsidP="002E5358" w:rsidRDefault="002E5358" w14:paraId="456CA221" w14:textId="19AB012A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Verificar, avaluar i valorar, de forma regular, </w:t>
      </w:r>
      <w:r w:rsidR="00603259">
        <w:rPr>
          <w:lang w:val="ca"/>
        </w:rPr>
        <w:t>l’</w:t>
      </w:r>
      <w:r w:rsidRPr="00D34D52">
        <w:rPr>
          <w:lang w:val="ca"/>
        </w:rPr>
        <w:t>eficàcia de les mesures tècniques i organitzatives implantades per garantir la seguretat del tractament.</w:t>
      </w:r>
    </w:p>
    <w:p w:rsidRPr="00D34D52" w:rsidR="002E5358" w:rsidP="002E5358" w:rsidRDefault="002E5358" w14:paraId="7394B46F" w14:textId="77777777">
      <w:pPr>
        <w:rPr>
          <w:lang w:val="es-ES"/>
        </w:rPr>
      </w:pPr>
      <w:r>
        <w:rPr>
          <w:lang w:val="ca"/>
        </w:rPr>
        <w:t>Donat el cas, la persona col·laboradora confirma</w:t>
      </w:r>
      <w:r w:rsidRPr="00D34D52">
        <w:rPr>
          <w:lang w:val="ca"/>
        </w:rPr>
        <w:t xml:space="preserve"> que ha adoptat les mesures necessàries per garantir que:</w:t>
      </w:r>
    </w:p>
    <w:p w:rsidRPr="00D34D52" w:rsidR="002E5358" w:rsidP="002E5358" w:rsidRDefault="002E5358" w14:paraId="2ADB0E78" w14:textId="3872D103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El control físic de </w:t>
      </w:r>
      <w:r w:rsidR="00603259">
        <w:rPr>
          <w:lang w:val="ca"/>
        </w:rPr>
        <w:t>l’</w:t>
      </w:r>
      <w:r w:rsidRPr="00D34D52">
        <w:rPr>
          <w:lang w:val="ca"/>
        </w:rPr>
        <w:t xml:space="preserve">accés i la protecció dels equips, persones i </w:t>
      </w:r>
      <w:r w:rsidRPr="00D34D52" w:rsidR="00D4628E">
        <w:rPr>
          <w:lang w:val="ca"/>
        </w:rPr>
        <w:t>instal·lacions</w:t>
      </w:r>
      <w:r w:rsidRPr="00D34D52">
        <w:rPr>
          <w:lang w:val="ca"/>
        </w:rPr>
        <w:t xml:space="preserve"> on realitza els tractaments de dades de </w:t>
      </w:r>
      <w:r w:rsidR="00603259">
        <w:rPr>
          <w:lang w:val="ca"/>
        </w:rPr>
        <w:t>l’</w:t>
      </w:r>
      <w:r w:rsidRPr="00D34D52">
        <w:rPr>
          <w:lang w:val="ca"/>
        </w:rPr>
        <w:t>empresa.</w:t>
      </w:r>
    </w:p>
    <w:p w:rsidRPr="00D34D52" w:rsidR="002E5358" w:rsidP="002E5358" w:rsidRDefault="002E5358" w14:paraId="30C6ED15" w14:textId="7942234C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Que </w:t>
      </w:r>
      <w:r w:rsidR="00603259">
        <w:rPr>
          <w:lang w:val="ca"/>
        </w:rPr>
        <w:t>l’</w:t>
      </w:r>
      <w:r w:rsidRPr="00D34D52">
        <w:rPr>
          <w:lang w:val="ca"/>
        </w:rPr>
        <w:t xml:space="preserve">accés als seus sistemes informàtics es realitza per mitjà </w:t>
      </w:r>
      <w:r w:rsidR="00603259">
        <w:rPr>
          <w:lang w:val="ca"/>
        </w:rPr>
        <w:t>d’</w:t>
      </w:r>
      <w:r w:rsidRPr="00D34D52">
        <w:rPr>
          <w:lang w:val="ca"/>
        </w:rPr>
        <w:t xml:space="preserve">usuaris i contrasenyes individuals, limitant </w:t>
      </w:r>
      <w:r w:rsidR="00603259">
        <w:rPr>
          <w:lang w:val="ca"/>
        </w:rPr>
        <w:t>l’</w:t>
      </w:r>
      <w:r w:rsidRPr="00D34D52">
        <w:rPr>
          <w:lang w:val="ca"/>
        </w:rPr>
        <w:t xml:space="preserve">accés a les dades a aquelles persones que estrictament ho requereixen per a </w:t>
      </w:r>
      <w:r w:rsidR="00603259">
        <w:rPr>
          <w:lang w:val="ca"/>
        </w:rPr>
        <w:t>l’</w:t>
      </w:r>
      <w:r w:rsidRPr="00D34D52">
        <w:rPr>
          <w:lang w:val="ca"/>
        </w:rPr>
        <w:t>acompliment de les seves funcions.</w:t>
      </w:r>
    </w:p>
    <w:p w:rsidRPr="00D34D52" w:rsidR="002E5358" w:rsidP="002E5358" w:rsidRDefault="002E5358" w14:paraId="5A821026" w14:textId="75492827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Que, si </w:t>
      </w:r>
      <w:r w:rsidR="00603259">
        <w:rPr>
          <w:lang w:val="ca"/>
        </w:rPr>
        <w:t>s’</w:t>
      </w:r>
      <w:r w:rsidRPr="00D34D52">
        <w:rPr>
          <w:lang w:val="ca"/>
        </w:rPr>
        <w:t xml:space="preserve">escau, disposa de còpies de seguretat de les dades personals tractades </w:t>
      </w:r>
      <w:r>
        <w:rPr>
          <w:lang w:val="ca"/>
        </w:rPr>
        <w:t xml:space="preserve">per compte de </w:t>
      </w:r>
      <w:r w:rsidR="00603259">
        <w:rPr>
          <w:lang w:val="ca"/>
        </w:rPr>
        <w:t>l’</w:t>
      </w:r>
      <w:r>
        <w:rPr>
          <w:lang w:val="ca"/>
        </w:rPr>
        <w:t xml:space="preserve">empresa i </w:t>
      </w:r>
      <w:r w:rsidRPr="00D34D52">
        <w:rPr>
          <w:lang w:val="ca"/>
        </w:rPr>
        <w:t>que requereixin garanties de disponibilitat i integritat.</w:t>
      </w:r>
    </w:p>
    <w:p w:rsidRPr="00D34D52" w:rsidR="002E5358" w:rsidP="002E5358" w:rsidRDefault="002E5358" w14:paraId="4AB2739F" w14:textId="1BDC91BA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En el supòsit de gestionar suports o documents amb dades personals de </w:t>
      </w:r>
      <w:r w:rsidR="00603259">
        <w:rPr>
          <w:lang w:val="ca"/>
        </w:rPr>
        <w:t>l’</w:t>
      </w:r>
      <w:r w:rsidRPr="00D34D52">
        <w:rPr>
          <w:lang w:val="ca"/>
        </w:rPr>
        <w:t>empresa, aquestes estan degudament custodiades sota clau o amb dispositius de tancament equivalents.</w:t>
      </w:r>
    </w:p>
    <w:p w:rsidRPr="00D34D52" w:rsidR="002E5358" w:rsidP="002E5358" w:rsidRDefault="002E5358" w14:paraId="3B0A713B" w14:textId="77777777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>Que disposa de sistemes de protecció perimetral a la xarxa pròpia per evitar intrusions. i antivirus de protecció dels seus sistemes informàtics.</w:t>
      </w:r>
    </w:p>
    <w:p w:rsidRPr="00D34D52" w:rsidR="002E5358" w:rsidP="002E5358" w:rsidRDefault="002E5358" w14:paraId="1AA6AF70" w14:textId="2ABA53C4">
      <w:pPr>
        <w:pStyle w:val="Pargrafdellista"/>
        <w:numPr>
          <w:ilvl w:val="0"/>
          <w:numId w:val="17"/>
        </w:numPr>
        <w:rPr>
          <w:lang w:val="es-ES"/>
        </w:rPr>
      </w:pPr>
      <w:r w:rsidRPr="00D34D52">
        <w:rPr>
          <w:lang w:val="ca"/>
        </w:rPr>
        <w:t xml:space="preserve">Que disposa </w:t>
      </w:r>
      <w:r w:rsidR="00603259">
        <w:rPr>
          <w:lang w:val="ca"/>
        </w:rPr>
        <w:t>d’</w:t>
      </w:r>
      <w:r w:rsidRPr="00D34D52">
        <w:rPr>
          <w:lang w:val="ca"/>
        </w:rPr>
        <w:t xml:space="preserve">un registre </w:t>
      </w:r>
      <w:r w:rsidR="00603259">
        <w:rPr>
          <w:lang w:val="ca"/>
        </w:rPr>
        <w:t>d’</w:t>
      </w:r>
      <w:r w:rsidRPr="00D34D52">
        <w:rPr>
          <w:lang w:val="ca"/>
        </w:rPr>
        <w:t xml:space="preserve">incidències de seguretat i </w:t>
      </w:r>
      <w:r w:rsidR="00603259">
        <w:rPr>
          <w:lang w:val="ca"/>
        </w:rPr>
        <w:t>s’</w:t>
      </w:r>
      <w:r w:rsidRPr="00D34D52">
        <w:rPr>
          <w:lang w:val="ca"/>
        </w:rPr>
        <w:t>han establert mecanismes i procediment de notificació de fallades de Seguretat.</w:t>
      </w:r>
    </w:p>
    <w:p w:rsidRPr="00D34D52" w:rsidR="002E5358" w:rsidP="002E5358" w:rsidRDefault="002E5358" w14:paraId="07A52EB6" w14:textId="6E0AEDC5">
      <w:pPr>
        <w:spacing w:before="240"/>
        <w:rPr>
          <w:lang w:val="es-ES"/>
        </w:rPr>
      </w:pPr>
      <w:r w:rsidRPr="00D34D52">
        <w:rPr>
          <w:lang w:val="ca"/>
        </w:rPr>
        <w:t xml:space="preserve">En el cas </w:t>
      </w:r>
      <w:r w:rsidR="00603259">
        <w:rPr>
          <w:lang w:val="ca"/>
        </w:rPr>
        <w:t>d’</w:t>
      </w:r>
      <w:r w:rsidRPr="00D34D52">
        <w:rPr>
          <w:lang w:val="ca"/>
        </w:rPr>
        <w:t xml:space="preserve">incompliment per part </w:t>
      </w:r>
      <w:r>
        <w:rPr>
          <w:lang w:val="ca"/>
        </w:rPr>
        <w:t xml:space="preserve">de la persona </w:t>
      </w:r>
      <w:r w:rsidR="00D4628E">
        <w:rPr>
          <w:lang w:val="ca"/>
        </w:rPr>
        <w:t>col·laboradora</w:t>
      </w:r>
      <w:r w:rsidRPr="00D34D52">
        <w:rPr>
          <w:lang w:val="ca"/>
        </w:rPr>
        <w:t xml:space="preserve">, com a encarregat del tractament, de qualsevol de les estipulacions </w:t>
      </w:r>
      <w:r w:rsidR="00603259">
        <w:rPr>
          <w:lang w:val="ca"/>
        </w:rPr>
        <w:t>d’</w:t>
      </w:r>
      <w:r w:rsidRPr="00D34D52">
        <w:rPr>
          <w:lang w:val="ca"/>
        </w:rPr>
        <w:t xml:space="preserve">aquest contracte, serà considerat responsable del tractament, havent de respondre </w:t>
      </w:r>
      <w:r>
        <w:rPr>
          <w:lang w:val="ca"/>
        </w:rPr>
        <w:t xml:space="preserve">personalment </w:t>
      </w:r>
      <w:r w:rsidRPr="00D34D52">
        <w:rPr>
          <w:lang w:val="ca"/>
        </w:rPr>
        <w:t>de les infraccions en què hagués incorregut.</w:t>
      </w:r>
    </w:p>
    <w:p w:rsidRPr="00D34D52" w:rsidR="002E5358" w:rsidP="002E5358" w:rsidRDefault="002E5358" w14:paraId="66FDB97B" w14:textId="0F477299">
      <w:pPr>
        <w:spacing w:before="240"/>
        <w:rPr>
          <w:lang w:val="es-ES"/>
        </w:rPr>
      </w:pPr>
      <w:r w:rsidRPr="00D34D52">
        <w:rPr>
          <w:lang w:val="ca"/>
        </w:rPr>
        <w:t xml:space="preserve">La rescissió, resolució o extinció de la relació contractual de prestació de serveis entre </w:t>
      </w:r>
      <w:r w:rsidR="00603259">
        <w:rPr>
          <w:lang w:val="ca"/>
        </w:rPr>
        <w:t>l’</w:t>
      </w:r>
      <w:r w:rsidRPr="00D34D52">
        <w:rPr>
          <w:lang w:val="ca"/>
        </w:rPr>
        <w:t xml:space="preserve">empresa i </w:t>
      </w:r>
      <w:r>
        <w:rPr>
          <w:lang w:val="ca"/>
        </w:rPr>
        <w:t xml:space="preserve">la persona </w:t>
      </w:r>
      <w:r w:rsidR="00D4628E">
        <w:rPr>
          <w:lang w:val="ca"/>
        </w:rPr>
        <w:t>col·laboradora</w:t>
      </w:r>
      <w:r w:rsidRPr="00D34D52">
        <w:rPr>
          <w:lang w:val="ca"/>
        </w:rPr>
        <w:t xml:space="preserve"> obligarà a </w:t>
      </w:r>
      <w:r>
        <w:rPr>
          <w:lang w:val="ca"/>
        </w:rPr>
        <w:t>aquesta</w:t>
      </w:r>
      <w:r w:rsidRPr="00D34D52">
        <w:rPr>
          <w:lang w:val="ca"/>
        </w:rPr>
        <w:t xml:space="preserve"> a retornar a </w:t>
      </w:r>
      <w:r w:rsidR="00603259">
        <w:rPr>
          <w:lang w:val="ca"/>
        </w:rPr>
        <w:t>l’</w:t>
      </w:r>
      <w:r w:rsidRPr="00D34D52">
        <w:rPr>
          <w:lang w:val="ca"/>
        </w:rPr>
        <w:t xml:space="preserve">empresa les dades de caràcter personal i, en el seu cas, els suports </w:t>
      </w:r>
      <w:r>
        <w:rPr>
          <w:lang w:val="ca"/>
        </w:rPr>
        <w:t>on estiguin continguts</w:t>
      </w:r>
      <w:r w:rsidRPr="00D34D52">
        <w:rPr>
          <w:lang w:val="ca"/>
        </w:rPr>
        <w:t xml:space="preserve">. La devolució ha de comportar l'esborrat total de les dades existents en els equips i mitjans informàtics propis </w:t>
      </w:r>
      <w:r>
        <w:rPr>
          <w:lang w:val="ca"/>
        </w:rPr>
        <w:t>de la persona col·laboradora</w:t>
      </w:r>
      <w:r w:rsidRPr="00D34D52">
        <w:rPr>
          <w:lang w:val="ca"/>
        </w:rPr>
        <w:t xml:space="preserve"> i la destrucció de qualsevol suport i arxiu no automatitzat que les contingui.</w:t>
      </w:r>
    </w:p>
    <w:p w:rsidRPr="00D34D52" w:rsidR="002E5358" w:rsidP="002E5358" w:rsidRDefault="002E5358" w14:paraId="2EC19AD2" w14:textId="0F9E93CD">
      <w:pPr>
        <w:spacing w:before="240"/>
        <w:rPr>
          <w:lang w:val="es-ES"/>
        </w:rPr>
      </w:pPr>
      <w:r w:rsidRPr="00D34D52">
        <w:rPr>
          <w:lang w:val="ca"/>
        </w:rPr>
        <w:t xml:space="preserve">Tanmateix, </w:t>
      </w:r>
      <w:r>
        <w:rPr>
          <w:lang w:val="ca"/>
        </w:rPr>
        <w:t xml:space="preserve">la persona </w:t>
      </w:r>
      <w:r w:rsidR="00D4628E">
        <w:rPr>
          <w:lang w:val="ca"/>
        </w:rPr>
        <w:t>col·laboradora</w:t>
      </w:r>
      <w:r w:rsidRPr="00D34D52">
        <w:rPr>
          <w:lang w:val="ca"/>
        </w:rPr>
        <w:t xml:space="preserve"> en pot conservar una còpia, amb les dades degudament bloquejades, mentre puguin derivar-se responsabilitats de </w:t>
      </w:r>
      <w:r w:rsidR="00603259">
        <w:rPr>
          <w:lang w:val="ca"/>
        </w:rPr>
        <w:t>l’</w:t>
      </w:r>
      <w:r w:rsidRPr="00D34D52">
        <w:rPr>
          <w:lang w:val="ca"/>
        </w:rPr>
        <w:t>execució de la prestació del servei contractat.</w:t>
      </w:r>
    </w:p>
    <w:p w:rsidRPr="00601911" w:rsidR="002E5358" w:rsidP="00D4628E" w:rsidRDefault="002E5358" w14:paraId="545D3CC9" w14:textId="77777777">
      <w:pPr>
        <w:pBdr>
          <w:bottom w:val="single" w:color="auto" w:sz="4" w:space="1"/>
        </w:pBdr>
        <w:rPr>
          <w:lang w:val="es-ES"/>
        </w:rPr>
      </w:pPr>
    </w:p>
    <w:p w:rsidRPr="00E97665" w:rsidR="002E5358" w:rsidP="002E5358" w:rsidRDefault="002E5358" w14:paraId="3105DE80" w14:textId="7A3E9CB4">
      <w:r w:rsidRPr="00E97665">
        <w:rPr>
          <w:lang w:val="ca"/>
        </w:rPr>
        <w:t xml:space="preserve">La persona </w:t>
      </w:r>
      <w:r>
        <w:rPr>
          <w:lang w:val="ca"/>
        </w:rPr>
        <w:t>col·labora</w:t>
      </w:r>
      <w:r w:rsidR="00D4628E">
        <w:rPr>
          <w:lang w:val="ca"/>
        </w:rPr>
        <w:t>dora signa</w:t>
      </w:r>
      <w:r>
        <w:rPr>
          <w:lang w:val="ca"/>
        </w:rPr>
        <w:t xml:space="preserve"> </w:t>
      </w:r>
      <w:r w:rsidRPr="00E97665">
        <w:rPr>
          <w:lang w:val="ca"/>
        </w:rPr>
        <w:t>aquest document conforme l'ha llegit</w:t>
      </w:r>
      <w:r>
        <w:rPr>
          <w:lang w:val="ca"/>
        </w:rPr>
        <w:t xml:space="preserve">, </w:t>
      </w:r>
      <w:r w:rsidR="00D4628E">
        <w:rPr>
          <w:lang w:val="ca"/>
        </w:rPr>
        <w:t xml:space="preserve">en </w:t>
      </w:r>
      <w:r w:rsidRPr="00E97665">
        <w:rPr>
          <w:lang w:val="ca"/>
        </w:rPr>
        <w:t>coneix el seu contingut</w:t>
      </w:r>
      <w:r>
        <w:rPr>
          <w:lang w:val="ca"/>
        </w:rPr>
        <w:t xml:space="preserve"> i es compromet a complir les seves obligacions com a encarregat del tractament</w:t>
      </w:r>
      <w:r w:rsidRPr="00E97665">
        <w:rPr>
          <w:lang w:val="ca"/>
        </w:rPr>
        <w:t>.</w:t>
      </w:r>
    </w:p>
    <w:p w:rsidRPr="00C17596" w:rsidR="00353E66" w:rsidP="000D1473" w:rsidRDefault="00353E66" w14:paraId="6554BE4C" w14:textId="77777777">
      <w:pPr>
        <w:rPr>
          <w:lang w:val="en-US"/>
        </w:rPr>
      </w:pPr>
      <w:r w:rsidRPr="00E97665">
        <w:rPr>
          <w:lang w:val="ca"/>
        </w:rPr>
        <w:t xml:space="preserve">Nom i Cognoms: </w:t>
      </w:r>
    </w:p>
    <w:p w:rsidRPr="00C17596" w:rsidR="00353E66" w:rsidP="000D1473" w:rsidRDefault="00C17596" w14:paraId="7F154B3D" w14:textId="0B73885A">
      <w:pPr>
        <w:rPr>
          <w:lang w:val="en-US"/>
        </w:rPr>
      </w:pPr>
      <w:r>
        <w:rPr>
          <w:lang w:val="ca"/>
        </w:rPr>
        <w:t>DNI</w:t>
      </w:r>
      <w:r w:rsidRPr="00E97665" w:rsidR="00353E66">
        <w:rPr>
          <w:lang w:val="ca"/>
        </w:rPr>
        <w:t xml:space="preserve">: </w:t>
      </w:r>
    </w:p>
    <w:p w:rsidRPr="00C17596" w:rsidR="00353E66" w:rsidP="000D1473" w:rsidRDefault="00353E66" w14:paraId="6EF456FF" w14:textId="77777777">
      <w:pPr>
        <w:rPr>
          <w:lang w:val="en-US"/>
        </w:rPr>
      </w:pPr>
      <w:r w:rsidRPr="00E97665">
        <w:rPr>
          <w:lang w:val="ca"/>
        </w:rPr>
        <w:t xml:space="preserve">Data:              </w:t>
      </w:r>
    </w:p>
    <w:p w:rsidRPr="00E97665" w:rsidR="00353E66" w:rsidP="000D1473" w:rsidRDefault="00C17596" w14:paraId="2EBA6DF2" w14:textId="0E876C4C">
      <w:r>
        <w:rPr>
          <w:lang w:val="ca"/>
        </w:rPr>
        <w:t>Signatura</w:t>
      </w:r>
      <w:r w:rsidRPr="00E97665" w:rsidR="00353E66">
        <w:rPr>
          <w:lang w:val="ca"/>
        </w:rPr>
        <w:t>:</w:t>
      </w:r>
    </w:p>
    <w:p w:rsidRPr="00E97665" w:rsidR="00353E66" w:rsidP="000D1473" w:rsidRDefault="00353E66" w14:paraId="7407D37E" w14:textId="48208137"/>
    <w:sectPr w:rsidRPr="00E97665" w:rsidR="00353E66" w:rsidSect="00F828D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843" w:right="991" w:bottom="1417" w:left="1276" w:header="426" w:footer="5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22A6" w:rsidP="000D1473" w:rsidRDefault="00B822A6" w14:paraId="5F634EF7" w14:textId="77777777">
      <w:r>
        <w:rPr>
          <w:lang w:val="ca"/>
        </w:rPr>
        <w:separator/>
      </w:r>
    </w:p>
  </w:endnote>
  <w:endnote w:type="continuationSeparator" w:id="0">
    <w:p w:rsidR="00B822A6" w:rsidP="000D1473" w:rsidRDefault="00B822A6" w14:paraId="4E92EC0F" w14:textId="77777777">
      <w:r>
        <w:rPr>
          <w:lang w:val="c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uben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214D" w:rsidRDefault="0096214D" w14:paraId="763AA51F" w14:textId="77777777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B90769" w:rsidR="002530E3" w:rsidP="0053050B" w:rsidRDefault="0096214D" w14:paraId="776F5D3D" w14:textId="3BE9726A">
    <w:pPr>
      <w:tabs>
        <w:tab w:val="right" w:pos="9639"/>
      </w:tabs>
      <w:spacing w:before="0" w:after="0"/>
      <w:rPr>
        <w:i/>
        <w:iCs/>
      </w:rPr>
    </w:pPr>
    <w:r w:rsidRPr="0096214D">
      <w:rPr>
        <w:i/>
        <w:iCs/>
        <w:sz w:val="16"/>
        <w:szCs w:val="18"/>
        <w:lang w:val="ca"/>
      </w:rPr>
      <w:t>I02-</w:t>
    </w:r>
    <w:r>
      <w:rPr>
        <w:i/>
        <w:iCs/>
        <w:sz w:val="16"/>
        <w:szCs w:val="18"/>
        <w:lang w:val="ca"/>
      </w:rPr>
      <w:t>P</w:t>
    </w:r>
    <w:r w:rsidRPr="0096214D">
      <w:rPr>
        <w:i/>
        <w:iCs/>
        <w:sz w:val="16"/>
        <w:szCs w:val="18"/>
        <w:lang w:val="ca"/>
      </w:rPr>
      <w:t>-</w:t>
    </w:r>
    <w:r>
      <w:rPr>
        <w:i/>
        <w:iCs/>
        <w:sz w:val="16"/>
        <w:szCs w:val="18"/>
        <w:lang w:val="ca"/>
      </w:rPr>
      <w:t>CA</w:t>
    </w:r>
    <w:r w:rsidRPr="0096214D">
      <w:rPr>
        <w:i/>
        <w:iCs/>
        <w:sz w:val="16"/>
        <w:szCs w:val="18"/>
        <w:lang w:val="ca"/>
      </w:rPr>
      <w:t xml:space="preserve"> An</w:t>
    </w:r>
    <w:r>
      <w:rPr>
        <w:i/>
        <w:iCs/>
        <w:sz w:val="16"/>
        <w:szCs w:val="18"/>
        <w:lang w:val="ca"/>
      </w:rPr>
      <w:t>n</w:t>
    </w:r>
    <w:r w:rsidRPr="0096214D">
      <w:rPr>
        <w:i/>
        <w:iCs/>
        <w:sz w:val="16"/>
        <w:szCs w:val="18"/>
        <w:lang w:val="ca"/>
      </w:rPr>
      <w:t>ex de Protecció de Da</w:t>
    </w:r>
    <w:r>
      <w:rPr>
        <w:i/>
        <w:iCs/>
        <w:sz w:val="16"/>
        <w:szCs w:val="18"/>
        <w:lang w:val="ca"/>
      </w:rPr>
      <w:t>des</w:t>
    </w:r>
    <w:r w:rsidRPr="0096214D">
      <w:rPr>
        <w:i/>
        <w:iCs/>
        <w:sz w:val="16"/>
        <w:szCs w:val="18"/>
        <w:lang w:val="ca"/>
      </w:rPr>
      <w:t xml:space="preserve"> - Contra</w:t>
    </w:r>
    <w:r>
      <w:rPr>
        <w:i/>
        <w:iCs/>
        <w:sz w:val="16"/>
        <w:szCs w:val="18"/>
        <w:lang w:val="ca"/>
      </w:rPr>
      <w:t>cte</w:t>
    </w:r>
    <w:r w:rsidRPr="0096214D">
      <w:rPr>
        <w:i/>
        <w:iCs/>
        <w:sz w:val="16"/>
        <w:szCs w:val="18"/>
        <w:lang w:val="ca"/>
      </w:rPr>
      <w:t xml:space="preserve"> </w:t>
    </w:r>
    <w:r>
      <w:rPr>
        <w:i/>
        <w:iCs/>
        <w:sz w:val="16"/>
        <w:szCs w:val="18"/>
        <w:lang w:val="ca"/>
      </w:rPr>
      <w:t>Professional</w:t>
    </w:r>
    <w:r w:rsidRPr="00B90769" w:rsidR="002530E3">
      <w:rPr>
        <w:i/>
        <w:iCs/>
        <w:lang w:val="ca"/>
      </w:rPr>
      <w:tab/>
    </w:r>
    <w:r w:rsidRPr="00B90769" w:rsidR="002530E3">
      <w:rPr>
        <w:b/>
        <w:bCs/>
        <w:i/>
        <w:iCs/>
        <w:sz w:val="16"/>
        <w:szCs w:val="18"/>
        <w:lang w:val="ca"/>
      </w:rPr>
      <w:t>CONFIDENCIAL</w:t>
    </w:r>
    <w:r w:rsidR="00C51C24">
      <w:rPr>
        <w:b/>
        <w:bCs/>
        <w:i/>
        <w:iCs/>
        <w:sz w:val="16"/>
        <w:szCs w:val="18"/>
        <w:lang w:val="ca"/>
      </w:rPr>
      <w:t xml:space="preserve"> / ÚS INTERN</w:t>
    </w:r>
  </w:p>
  <w:p w:rsidRPr="00E97665" w:rsidR="00EA585D" w:rsidP="00B90769" w:rsidRDefault="002530E3" w14:paraId="67F2BCA1" w14:textId="2A5CE3F4">
    <w:pPr>
      <w:tabs>
        <w:tab w:val="right" w:pos="9639"/>
      </w:tabs>
      <w:spacing w:before="0" w:after="0"/>
    </w:pPr>
    <w:r w:rsidRPr="00B90769">
      <w:rPr>
        <w:i/>
        <w:iCs/>
        <w:lang w:val="ca"/>
      </w:rPr>
      <w:t xml:space="preserve">Rev. </w:t>
    </w:r>
    <w:r w:rsidR="00B90769">
      <w:rPr>
        <w:i/>
        <w:iCs/>
        <w:lang w:val="ca"/>
      </w:rPr>
      <w:t>1</w:t>
    </w:r>
    <w:r w:rsidRPr="00B90769">
      <w:rPr>
        <w:i/>
        <w:iCs/>
        <w:lang w:val="ca"/>
      </w:rPr>
      <w:t xml:space="preserve">.0 </w:t>
    </w:r>
    <w:r w:rsidR="0096214D">
      <w:rPr>
        <w:i/>
        <w:iCs/>
        <w:lang w:val="ca"/>
      </w:rPr>
      <w:t>–</w:t>
    </w:r>
    <w:r w:rsidRPr="00B90769">
      <w:rPr>
        <w:i/>
        <w:iCs/>
        <w:lang w:val="ca"/>
      </w:rPr>
      <w:t xml:space="preserve"> </w:t>
    </w:r>
    <w:r w:rsidR="0096214D">
      <w:rPr>
        <w:i/>
        <w:iCs/>
        <w:lang w:val="ca"/>
      </w:rPr>
      <w:t>18/11/2025</w:t>
    </w:r>
    <w:r w:rsidRPr="00E97665">
      <w:rPr>
        <w:lang w:val="ca"/>
      </w:rPr>
      <w:t xml:space="preserve"> </w:t>
    </w:r>
    <w:r w:rsidRPr="00E97665">
      <w:rPr>
        <w:lang w:val="ca"/>
      </w:rPr>
      <w:tab/>
    </w:r>
    <w:r w:rsidRPr="00B90769">
      <w:rPr>
        <w:i/>
        <w:iCs/>
        <w:sz w:val="16"/>
        <w:szCs w:val="18"/>
        <w:lang w:val="ca"/>
      </w:rPr>
      <w:t xml:space="preserve">Pàgina </w:t>
    </w:r>
    <w:r w:rsidRPr="00B90769">
      <w:rPr>
        <w:i/>
        <w:iCs/>
        <w:sz w:val="16"/>
        <w:szCs w:val="18"/>
        <w:lang w:val="ca"/>
      </w:rPr>
      <w:fldChar w:fldCharType="begin"/>
    </w:r>
    <w:r w:rsidRPr="00B90769">
      <w:rPr>
        <w:i/>
        <w:iCs/>
        <w:sz w:val="16"/>
        <w:szCs w:val="18"/>
        <w:lang w:val="ca"/>
      </w:rPr>
      <w:instrText>PAGE   \* MERGEFORMAT</w:instrText>
    </w:r>
    <w:r w:rsidRPr="00B90769">
      <w:rPr>
        <w:i/>
        <w:iCs/>
        <w:sz w:val="16"/>
        <w:szCs w:val="18"/>
        <w:lang w:val="ca"/>
      </w:rPr>
      <w:fldChar w:fldCharType="separate"/>
    </w:r>
    <w:r w:rsidRPr="00B90769">
      <w:rPr>
        <w:i/>
        <w:iCs/>
        <w:sz w:val="16"/>
        <w:szCs w:val="18"/>
        <w:lang w:val="ca"/>
      </w:rPr>
      <w:t>9</w:t>
    </w:r>
    <w:r w:rsidRPr="00B90769">
      <w:rPr>
        <w:i/>
        <w:iCs/>
        <w:sz w:val="16"/>
        <w:szCs w:val="18"/>
        <w:lang w:val="ca"/>
      </w:rPr>
      <w:fldChar w:fldCharType="end"/>
    </w:r>
    <w:r w:rsidRPr="00B90769">
      <w:rPr>
        <w:i/>
        <w:iCs/>
        <w:sz w:val="16"/>
        <w:szCs w:val="18"/>
        <w:lang w:val="ca"/>
      </w:rPr>
      <w:t xml:space="preserve"> de </w:t>
    </w:r>
    <w:r w:rsidRPr="00B90769">
      <w:rPr>
        <w:i/>
        <w:iCs/>
        <w:sz w:val="16"/>
        <w:szCs w:val="18"/>
        <w:lang w:val="ca"/>
      </w:rPr>
      <w:fldChar w:fldCharType="begin"/>
    </w:r>
    <w:r w:rsidRPr="00B90769">
      <w:rPr>
        <w:i/>
        <w:iCs/>
        <w:sz w:val="16"/>
        <w:szCs w:val="18"/>
        <w:lang w:val="ca"/>
      </w:rPr>
      <w:instrText xml:space="preserve"> NUMPAGES   \* MERGEFORMAT </w:instrText>
    </w:r>
    <w:r w:rsidRPr="00B90769">
      <w:rPr>
        <w:i/>
        <w:iCs/>
        <w:sz w:val="16"/>
        <w:szCs w:val="18"/>
        <w:lang w:val="ca"/>
      </w:rPr>
      <w:fldChar w:fldCharType="separate"/>
    </w:r>
    <w:r w:rsidRPr="00B90769">
      <w:rPr>
        <w:i/>
        <w:iCs/>
        <w:noProof/>
        <w:sz w:val="16"/>
        <w:szCs w:val="18"/>
        <w:lang w:val="ca"/>
      </w:rPr>
      <w:t>2</w:t>
    </w:r>
    <w:r w:rsidRPr="00B90769">
      <w:rPr>
        <w:i/>
        <w:iCs/>
        <w:sz w:val="16"/>
        <w:szCs w:val="18"/>
        <w:lang w:val="c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214D" w:rsidRDefault="0096214D" w14:paraId="1012DE83" w14:textId="77777777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22A6" w:rsidP="000D1473" w:rsidRDefault="00B822A6" w14:paraId="78A71C64" w14:textId="77777777">
      <w:r>
        <w:rPr>
          <w:lang w:val="ca"/>
        </w:rPr>
        <w:separator/>
      </w:r>
    </w:p>
  </w:footnote>
  <w:footnote w:type="continuationSeparator" w:id="0">
    <w:p w:rsidR="00B822A6" w:rsidP="000D1473" w:rsidRDefault="00B822A6" w14:paraId="1C49A77F" w14:textId="77777777">
      <w:r>
        <w:rPr>
          <w:lang w:val="ca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214D" w:rsidRDefault="0096214D" w14:paraId="0500A11C" w14:textId="77777777">
    <w:pPr>
      <w:pStyle w:val="Capaler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p14">
  <w:p w:rsidRPr="00513DB7" w:rsidR="00EA585D" w:rsidP="00513DB7" w:rsidRDefault="00513DB7" w14:paraId="19461EF9" w14:textId="1A055859">
    <w:pPr>
      <w:pStyle w:val="Capaler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C8E018E" wp14:editId="16092898">
          <wp:simplePos x="0" y="0"/>
          <wp:positionH relativeFrom="column">
            <wp:posOffset>0</wp:posOffset>
          </wp:positionH>
          <wp:positionV relativeFrom="paragraph">
            <wp:posOffset>68580</wp:posOffset>
          </wp:positionV>
          <wp:extent cx="1012825" cy="405130"/>
          <wp:effectExtent l="0" t="0" r="0" b="0"/>
          <wp:wrapNone/>
          <wp:docPr id="12" name="Imat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011" b="29996"/>
                  <a:stretch/>
                </pic:blipFill>
                <pic:spPr bwMode="auto">
                  <a:xfrm>
                    <a:off x="0" y="0"/>
                    <a:ext cx="1012825" cy="4051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F19024" wp14:editId="6BAA587C">
          <wp:simplePos x="0" y="0"/>
          <wp:positionH relativeFrom="column">
            <wp:posOffset>1089025</wp:posOffset>
          </wp:positionH>
          <wp:positionV relativeFrom="paragraph">
            <wp:posOffset>97486</wp:posOffset>
          </wp:positionV>
          <wp:extent cx="818515" cy="338455"/>
          <wp:effectExtent l="0" t="0" r="635" b="4445"/>
          <wp:wrapNone/>
          <wp:docPr id="11" name="Imatge 11" descr="Imatge que conté Gràfics, Font, disseny gràfic, logotip&#10;&#10;Pot ser que el contingut generat per IA no sigui correcte.">
            <a:extLst xmlns:a="http://schemas.openxmlformats.org/drawingml/2006/main">
              <a:ext uri="{FF2B5EF4-FFF2-40B4-BE49-F238E27FC236}">
                <a16:creationId xmlns:a16="http://schemas.microsoft.com/office/drawing/2014/main" id="{1789B5D9-964D-4ECD-8584-185B6DD08C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tge 1" descr="Imatge que conté Gràfics, Font, disseny gràfic, logotip&#10;&#10;Pot ser que el contingut generat per IA no sigui correcte.">
                    <a:extLst>
                      <a:ext uri="{FF2B5EF4-FFF2-40B4-BE49-F238E27FC236}">
                        <a16:creationId xmlns:a16="http://schemas.microsoft.com/office/drawing/2014/main" id="{1789B5D9-964D-4ECD-8584-185B6DD08C0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8515" cy="338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214D" w:rsidRDefault="0096214D" w14:paraId="45D473BD" w14:textId="77777777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65" w:hanging="360"/>
      </w:pPr>
      <w:rPr>
        <w:rFonts w:ascii="Symbol" w:hAnsi="Symbol" w:cs="Symbol"/>
      </w:rPr>
    </w:lvl>
  </w:abstractNum>
  <w:abstractNum w:abstractNumId="1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1065" w:hanging="360"/>
      </w:pPr>
      <w:rPr>
        <w:rFonts w:ascii="Symbol" w:hAnsi="Symbol" w:cs="Symbol"/>
      </w:rPr>
    </w:lvl>
  </w:abstractNum>
  <w:abstractNum w:abstractNumId="2" w15:restartNumberingAfterBreak="0">
    <w:nsid w:val="00000005"/>
    <w:multiLevelType w:val="multilevel"/>
    <w:tmpl w:val="00000005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05" w:hanging="705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03271E4B"/>
    <w:multiLevelType w:val="hybridMultilevel"/>
    <w:tmpl w:val="405A26F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0B3564"/>
    <w:multiLevelType w:val="hybridMultilevel"/>
    <w:tmpl w:val="96326FE4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646237"/>
    <w:multiLevelType w:val="singleLevel"/>
    <w:tmpl w:val="EDB01C10"/>
    <w:lvl w:ilvl="0">
      <w:start w:val="8008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59351C5"/>
    <w:multiLevelType w:val="hybridMultilevel"/>
    <w:tmpl w:val="5FEEBD4A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EF3E0C"/>
    <w:multiLevelType w:val="hybridMultilevel"/>
    <w:tmpl w:val="3944675E"/>
    <w:lvl w:ilvl="0" w:tplc="0C0A0003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8" w15:restartNumberingAfterBreak="0">
    <w:nsid w:val="2F714DCF"/>
    <w:multiLevelType w:val="hybridMultilevel"/>
    <w:tmpl w:val="6DCCBC7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4BB1B60"/>
    <w:multiLevelType w:val="hybridMultilevel"/>
    <w:tmpl w:val="F34C4F9A"/>
    <w:lvl w:ilvl="0" w:tplc="0C0A0003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0" w15:restartNumberingAfterBreak="0">
    <w:nsid w:val="366C1151"/>
    <w:multiLevelType w:val="hybridMultilevel"/>
    <w:tmpl w:val="71CACBE4"/>
    <w:lvl w:ilvl="0" w:tplc="2412315E">
      <w:start w:val="3"/>
      <w:numFmt w:val="bullet"/>
      <w:lvlText w:val="-"/>
      <w:lvlJc w:val="left"/>
      <w:pPr>
        <w:ind w:left="927" w:hanging="360"/>
      </w:pPr>
      <w:rPr>
        <w:rFonts w:hint="default" w:ascii="Calibri" w:hAnsi="Calibri" w:eastAsia="Times New Roman" w:cs="Cambria"/>
      </w:rPr>
    </w:lvl>
    <w:lvl w:ilvl="1" w:tplc="04030003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30005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3000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30003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30005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3000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30003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30005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1" w15:restartNumberingAfterBreak="0">
    <w:nsid w:val="44EB1C35"/>
    <w:multiLevelType w:val="hybridMultilevel"/>
    <w:tmpl w:val="8EA49454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14913A4"/>
    <w:multiLevelType w:val="hybridMultilevel"/>
    <w:tmpl w:val="46EC55A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F4333B5"/>
    <w:multiLevelType w:val="hybridMultilevel"/>
    <w:tmpl w:val="D76E3234"/>
    <w:lvl w:ilvl="0" w:tplc="0C0A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4" w15:restartNumberingAfterBreak="0">
    <w:nsid w:val="74C866E2"/>
    <w:multiLevelType w:val="hybridMultilevel"/>
    <w:tmpl w:val="5956913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B8979C6"/>
    <w:multiLevelType w:val="hybridMultilevel"/>
    <w:tmpl w:val="136219A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4896936">
    <w:abstractNumId w:val="6"/>
  </w:num>
  <w:num w:numId="2" w16cid:durableId="1128206523">
    <w:abstractNumId w:val="11"/>
  </w:num>
  <w:num w:numId="3" w16cid:durableId="1728911441">
    <w:abstractNumId w:val="4"/>
  </w:num>
  <w:num w:numId="4" w16cid:durableId="1727027072">
    <w:abstractNumId w:val="14"/>
  </w:num>
  <w:num w:numId="5" w16cid:durableId="2103522743">
    <w:abstractNumId w:val="3"/>
  </w:num>
  <w:num w:numId="6" w16cid:durableId="32536670">
    <w:abstractNumId w:val="8"/>
  </w:num>
  <w:num w:numId="7" w16cid:durableId="252318746">
    <w:abstractNumId w:val="15"/>
  </w:num>
  <w:num w:numId="8" w16cid:durableId="1613393923">
    <w:abstractNumId w:val="5"/>
  </w:num>
  <w:num w:numId="9" w16cid:durableId="1310817142">
    <w:abstractNumId w:val="2"/>
  </w:num>
  <w:num w:numId="10" w16cid:durableId="1604609844">
    <w:abstractNumId w:val="0"/>
  </w:num>
  <w:num w:numId="11" w16cid:durableId="508302324">
    <w:abstractNumId w:val="7"/>
  </w:num>
  <w:num w:numId="12" w16cid:durableId="339091815">
    <w:abstractNumId w:val="9"/>
  </w:num>
  <w:num w:numId="13" w16cid:durableId="1723023522">
    <w:abstractNumId w:val="1"/>
  </w:num>
  <w:num w:numId="14" w16cid:durableId="548416697">
    <w:abstractNumId w:val="10"/>
  </w:num>
  <w:num w:numId="15" w16cid:durableId="977757892">
    <w:abstractNumId w:val="15"/>
  </w:num>
  <w:num w:numId="16" w16cid:durableId="1490094840">
    <w:abstractNumId w:val="13"/>
  </w:num>
  <w:num w:numId="17" w16cid:durableId="1089883143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16"/>
    <w:rsid w:val="0000577D"/>
    <w:rsid w:val="00025E64"/>
    <w:rsid w:val="00027F5C"/>
    <w:rsid w:val="000422AF"/>
    <w:rsid w:val="00054471"/>
    <w:rsid w:val="000843A7"/>
    <w:rsid w:val="00090C0D"/>
    <w:rsid w:val="000A3D66"/>
    <w:rsid w:val="000D053B"/>
    <w:rsid w:val="000D1473"/>
    <w:rsid w:val="000D18DB"/>
    <w:rsid w:val="000D1B5C"/>
    <w:rsid w:val="000D57B0"/>
    <w:rsid w:val="000D7270"/>
    <w:rsid w:val="000E2652"/>
    <w:rsid w:val="00104151"/>
    <w:rsid w:val="001279E5"/>
    <w:rsid w:val="001357D7"/>
    <w:rsid w:val="001518F3"/>
    <w:rsid w:val="0016720A"/>
    <w:rsid w:val="0017201E"/>
    <w:rsid w:val="0018019E"/>
    <w:rsid w:val="00187C29"/>
    <w:rsid w:val="002050A6"/>
    <w:rsid w:val="0021682F"/>
    <w:rsid w:val="00217D4B"/>
    <w:rsid w:val="00222603"/>
    <w:rsid w:val="00222612"/>
    <w:rsid w:val="00223A69"/>
    <w:rsid w:val="0023163C"/>
    <w:rsid w:val="00234DB3"/>
    <w:rsid w:val="00235A5E"/>
    <w:rsid w:val="002530E3"/>
    <w:rsid w:val="00265841"/>
    <w:rsid w:val="00270C89"/>
    <w:rsid w:val="00275FD5"/>
    <w:rsid w:val="00276BCD"/>
    <w:rsid w:val="00277B98"/>
    <w:rsid w:val="00281057"/>
    <w:rsid w:val="002A1C27"/>
    <w:rsid w:val="002B699B"/>
    <w:rsid w:val="002C71F3"/>
    <w:rsid w:val="002E021F"/>
    <w:rsid w:val="002E18EC"/>
    <w:rsid w:val="002E5358"/>
    <w:rsid w:val="00314282"/>
    <w:rsid w:val="00326FB6"/>
    <w:rsid w:val="0033104A"/>
    <w:rsid w:val="00345340"/>
    <w:rsid w:val="00353E66"/>
    <w:rsid w:val="00361482"/>
    <w:rsid w:val="003621AF"/>
    <w:rsid w:val="00370EB3"/>
    <w:rsid w:val="00380188"/>
    <w:rsid w:val="0038323E"/>
    <w:rsid w:val="00385945"/>
    <w:rsid w:val="00391388"/>
    <w:rsid w:val="003928EB"/>
    <w:rsid w:val="00397039"/>
    <w:rsid w:val="003B531E"/>
    <w:rsid w:val="003B6E62"/>
    <w:rsid w:val="003B7463"/>
    <w:rsid w:val="003C07F8"/>
    <w:rsid w:val="003C285F"/>
    <w:rsid w:val="003E0163"/>
    <w:rsid w:val="003F1FE1"/>
    <w:rsid w:val="003F752F"/>
    <w:rsid w:val="003F78E0"/>
    <w:rsid w:val="00410D60"/>
    <w:rsid w:val="00431CA3"/>
    <w:rsid w:val="00433859"/>
    <w:rsid w:val="00452D67"/>
    <w:rsid w:val="00454DC5"/>
    <w:rsid w:val="00497B04"/>
    <w:rsid w:val="004B098B"/>
    <w:rsid w:val="004B55A4"/>
    <w:rsid w:val="004C7243"/>
    <w:rsid w:val="004D6683"/>
    <w:rsid w:val="004E5B4E"/>
    <w:rsid w:val="00503493"/>
    <w:rsid w:val="00513DB7"/>
    <w:rsid w:val="0053050B"/>
    <w:rsid w:val="00532AA0"/>
    <w:rsid w:val="00535C42"/>
    <w:rsid w:val="0055326A"/>
    <w:rsid w:val="00557EFB"/>
    <w:rsid w:val="00571E76"/>
    <w:rsid w:val="00574558"/>
    <w:rsid w:val="005C74C1"/>
    <w:rsid w:val="005C760E"/>
    <w:rsid w:val="005D0A6E"/>
    <w:rsid w:val="005D2043"/>
    <w:rsid w:val="005D25D3"/>
    <w:rsid w:val="005D5727"/>
    <w:rsid w:val="005E586E"/>
    <w:rsid w:val="005F17EE"/>
    <w:rsid w:val="00603259"/>
    <w:rsid w:val="006041B5"/>
    <w:rsid w:val="00606F03"/>
    <w:rsid w:val="0061589B"/>
    <w:rsid w:val="006252BD"/>
    <w:rsid w:val="00627A98"/>
    <w:rsid w:val="006310DA"/>
    <w:rsid w:val="00645316"/>
    <w:rsid w:val="006461E7"/>
    <w:rsid w:val="006674A3"/>
    <w:rsid w:val="006B4F65"/>
    <w:rsid w:val="006C283D"/>
    <w:rsid w:val="006E3FCC"/>
    <w:rsid w:val="006E71A8"/>
    <w:rsid w:val="006F43BC"/>
    <w:rsid w:val="00705A2A"/>
    <w:rsid w:val="00712094"/>
    <w:rsid w:val="00721E1E"/>
    <w:rsid w:val="00726AD6"/>
    <w:rsid w:val="00727A46"/>
    <w:rsid w:val="00732BB0"/>
    <w:rsid w:val="0074435C"/>
    <w:rsid w:val="00746F8B"/>
    <w:rsid w:val="007472A4"/>
    <w:rsid w:val="0077747A"/>
    <w:rsid w:val="007A50F4"/>
    <w:rsid w:val="007B1AE8"/>
    <w:rsid w:val="007C1CDB"/>
    <w:rsid w:val="007C7006"/>
    <w:rsid w:val="007C7B89"/>
    <w:rsid w:val="007F1A5D"/>
    <w:rsid w:val="007F374D"/>
    <w:rsid w:val="00806A5B"/>
    <w:rsid w:val="00842B84"/>
    <w:rsid w:val="00845171"/>
    <w:rsid w:val="008478DB"/>
    <w:rsid w:val="00852EEA"/>
    <w:rsid w:val="0086024F"/>
    <w:rsid w:val="008654C7"/>
    <w:rsid w:val="00870F99"/>
    <w:rsid w:val="00890081"/>
    <w:rsid w:val="00897A1A"/>
    <w:rsid w:val="00897ECE"/>
    <w:rsid w:val="008C52C3"/>
    <w:rsid w:val="008C5B54"/>
    <w:rsid w:val="008D55FC"/>
    <w:rsid w:val="008D5965"/>
    <w:rsid w:val="008D6853"/>
    <w:rsid w:val="008E279C"/>
    <w:rsid w:val="008F6E19"/>
    <w:rsid w:val="00926DE0"/>
    <w:rsid w:val="009421EF"/>
    <w:rsid w:val="00943031"/>
    <w:rsid w:val="00945678"/>
    <w:rsid w:val="0095316D"/>
    <w:rsid w:val="0096214D"/>
    <w:rsid w:val="00963E8B"/>
    <w:rsid w:val="00974F06"/>
    <w:rsid w:val="009760A3"/>
    <w:rsid w:val="00990902"/>
    <w:rsid w:val="00992E4A"/>
    <w:rsid w:val="009A4160"/>
    <w:rsid w:val="009B28CC"/>
    <w:rsid w:val="009E3DAC"/>
    <w:rsid w:val="009F21F7"/>
    <w:rsid w:val="009F60DA"/>
    <w:rsid w:val="00A01B26"/>
    <w:rsid w:val="00A01D3A"/>
    <w:rsid w:val="00A16318"/>
    <w:rsid w:val="00A2614C"/>
    <w:rsid w:val="00A47558"/>
    <w:rsid w:val="00A72E9D"/>
    <w:rsid w:val="00A802BC"/>
    <w:rsid w:val="00A94453"/>
    <w:rsid w:val="00A9752D"/>
    <w:rsid w:val="00AA054C"/>
    <w:rsid w:val="00AA0762"/>
    <w:rsid w:val="00AC1C6A"/>
    <w:rsid w:val="00AD11FF"/>
    <w:rsid w:val="00AD3BCC"/>
    <w:rsid w:val="00AE4A6E"/>
    <w:rsid w:val="00AE617B"/>
    <w:rsid w:val="00AF1C7D"/>
    <w:rsid w:val="00B30288"/>
    <w:rsid w:val="00B34AE6"/>
    <w:rsid w:val="00B41AD2"/>
    <w:rsid w:val="00B4351F"/>
    <w:rsid w:val="00B55F31"/>
    <w:rsid w:val="00B77787"/>
    <w:rsid w:val="00B822A6"/>
    <w:rsid w:val="00B90769"/>
    <w:rsid w:val="00BA53E0"/>
    <w:rsid w:val="00BA7267"/>
    <w:rsid w:val="00BB2232"/>
    <w:rsid w:val="00BB2527"/>
    <w:rsid w:val="00BD7376"/>
    <w:rsid w:val="00BE2EFC"/>
    <w:rsid w:val="00C0304F"/>
    <w:rsid w:val="00C0612F"/>
    <w:rsid w:val="00C101FF"/>
    <w:rsid w:val="00C17596"/>
    <w:rsid w:val="00C21D0D"/>
    <w:rsid w:val="00C51C24"/>
    <w:rsid w:val="00C5392C"/>
    <w:rsid w:val="00C53EA9"/>
    <w:rsid w:val="00C55701"/>
    <w:rsid w:val="00C70A51"/>
    <w:rsid w:val="00C73570"/>
    <w:rsid w:val="00C800AA"/>
    <w:rsid w:val="00C92670"/>
    <w:rsid w:val="00C96291"/>
    <w:rsid w:val="00CA1240"/>
    <w:rsid w:val="00CC2B47"/>
    <w:rsid w:val="00CC54F7"/>
    <w:rsid w:val="00CD4DBF"/>
    <w:rsid w:val="00CE0253"/>
    <w:rsid w:val="00CE6120"/>
    <w:rsid w:val="00CE6A49"/>
    <w:rsid w:val="00CF0AD5"/>
    <w:rsid w:val="00CF436C"/>
    <w:rsid w:val="00D01FEB"/>
    <w:rsid w:val="00D23D70"/>
    <w:rsid w:val="00D4628E"/>
    <w:rsid w:val="00D54F41"/>
    <w:rsid w:val="00D72D23"/>
    <w:rsid w:val="00D766D0"/>
    <w:rsid w:val="00DB064C"/>
    <w:rsid w:val="00DB43AF"/>
    <w:rsid w:val="00DB582E"/>
    <w:rsid w:val="00DB6CCE"/>
    <w:rsid w:val="00DC0E46"/>
    <w:rsid w:val="00DD0A19"/>
    <w:rsid w:val="00DD52C5"/>
    <w:rsid w:val="00DD6216"/>
    <w:rsid w:val="00DE0F87"/>
    <w:rsid w:val="00DE4A86"/>
    <w:rsid w:val="00E17D3B"/>
    <w:rsid w:val="00E21C93"/>
    <w:rsid w:val="00E262B2"/>
    <w:rsid w:val="00E35EC6"/>
    <w:rsid w:val="00E3604E"/>
    <w:rsid w:val="00E42007"/>
    <w:rsid w:val="00E60865"/>
    <w:rsid w:val="00E62099"/>
    <w:rsid w:val="00E93B68"/>
    <w:rsid w:val="00E97665"/>
    <w:rsid w:val="00EA391C"/>
    <w:rsid w:val="00EA585D"/>
    <w:rsid w:val="00EA6FFF"/>
    <w:rsid w:val="00EB598A"/>
    <w:rsid w:val="00EC1DFF"/>
    <w:rsid w:val="00EC1F0D"/>
    <w:rsid w:val="00EE2C63"/>
    <w:rsid w:val="00EE3457"/>
    <w:rsid w:val="00EE45B8"/>
    <w:rsid w:val="00EF2144"/>
    <w:rsid w:val="00EF227D"/>
    <w:rsid w:val="00F00E82"/>
    <w:rsid w:val="00F15F2D"/>
    <w:rsid w:val="00F21E25"/>
    <w:rsid w:val="00F26F13"/>
    <w:rsid w:val="00F605E0"/>
    <w:rsid w:val="00F70064"/>
    <w:rsid w:val="00F74C96"/>
    <w:rsid w:val="00F82051"/>
    <w:rsid w:val="00F828DF"/>
    <w:rsid w:val="00F83B92"/>
    <w:rsid w:val="00FA1BB5"/>
    <w:rsid w:val="00FA6FBA"/>
    <w:rsid w:val="00FB78D4"/>
    <w:rsid w:val="00FB7E83"/>
    <w:rsid w:val="00FE6BEB"/>
    <w:rsid w:val="00FF17E1"/>
    <w:rsid w:val="00FF1822"/>
    <w:rsid w:val="146ED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3AF3D"/>
  <w15:docId w15:val="{D04070AE-CF97-4A4B-B10F-F6143D7CB0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ca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1473"/>
    <w:pPr>
      <w:spacing w:before="120" w:after="120" w:line="240" w:lineRule="auto"/>
      <w:jc w:val="both"/>
    </w:pPr>
    <w:rPr>
      <w:rFonts w:ascii="Segoe UI" w:hAnsi="Segoe UI" w:cstheme="minorHAnsi"/>
      <w:sz w:val="18"/>
      <w:szCs w:val="20"/>
      <w:lang w:val="es-ES_tradnl"/>
    </w:rPr>
  </w:style>
  <w:style w:type="character" w:styleId="Lletraperdefectedelpargraf" w:default="1">
    <w:name w:val="Default Paragraph Font"/>
    <w:uiPriority w:val="1"/>
    <w:semiHidden/>
    <w:unhideWhenUsed/>
  </w:style>
  <w:style w:type="table" w:styleId="Tau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nsellista" w:default="1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9B28CC"/>
    <w:pPr>
      <w:ind w:left="720"/>
    </w:pPr>
  </w:style>
  <w:style w:type="paragraph" w:styleId="Capalera">
    <w:name w:val="header"/>
    <w:basedOn w:val="Normal"/>
    <w:link w:val="CapaleraCar"/>
    <w:uiPriority w:val="99"/>
    <w:unhideWhenUsed/>
    <w:rsid w:val="00645316"/>
    <w:pPr>
      <w:tabs>
        <w:tab w:val="center" w:pos="4252"/>
        <w:tab w:val="right" w:pos="8504"/>
      </w:tabs>
      <w:spacing w:after="0"/>
    </w:pPr>
  </w:style>
  <w:style w:type="character" w:styleId="CapaleraCar" w:customStyle="1">
    <w:name w:val="Capçalera Car"/>
    <w:basedOn w:val="Lletraperdefectedelpargraf"/>
    <w:link w:val="Capalera"/>
    <w:uiPriority w:val="99"/>
    <w:rsid w:val="00645316"/>
    <w:rPr>
      <w:rFonts w:ascii="Arial" w:hAnsi="Arial"/>
    </w:rPr>
  </w:style>
  <w:style w:type="paragraph" w:styleId="Peu">
    <w:name w:val="footer"/>
    <w:basedOn w:val="Normal"/>
    <w:link w:val="PeuCar"/>
    <w:uiPriority w:val="99"/>
    <w:unhideWhenUsed/>
    <w:rsid w:val="00645316"/>
    <w:pPr>
      <w:tabs>
        <w:tab w:val="center" w:pos="4252"/>
        <w:tab w:val="right" w:pos="8504"/>
      </w:tabs>
      <w:spacing w:after="0"/>
    </w:pPr>
  </w:style>
  <w:style w:type="character" w:styleId="PeuCar" w:customStyle="1">
    <w:name w:val="Peu Car"/>
    <w:basedOn w:val="Lletraperdefectedelpargraf"/>
    <w:link w:val="Peu"/>
    <w:uiPriority w:val="99"/>
    <w:rsid w:val="00645316"/>
    <w:rPr>
      <w:rFonts w:ascii="Arial" w:hAnsi="Arial"/>
    </w:rPr>
  </w:style>
  <w:style w:type="table" w:styleId="Taulaambquadrcula">
    <w:name w:val="Table Grid"/>
    <w:basedOn w:val="Taulanormal"/>
    <w:uiPriority w:val="59"/>
    <w:rsid w:val="00CE612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lla">
    <w:name w:val="Hyperlink"/>
    <w:unhideWhenUsed/>
    <w:rsid w:val="0077747A"/>
    <w:rPr>
      <w:color w:val="0000FF"/>
      <w:u w:val="single"/>
    </w:rPr>
  </w:style>
  <w:style w:type="paragraph" w:styleId="Textindependent2">
    <w:name w:val="Body Text 2"/>
    <w:basedOn w:val="Normal"/>
    <w:link w:val="Textindependent2Car"/>
    <w:unhideWhenUsed/>
    <w:rsid w:val="0077747A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E0E0E0"/>
      <w:spacing w:after="0"/>
      <w:jc w:val="center"/>
    </w:pPr>
    <w:rPr>
      <w:rFonts w:ascii="manubens" w:hAnsi="manubens" w:eastAsia="Times New Roman"/>
      <w:b/>
      <w:bCs/>
      <w:sz w:val="30"/>
      <w:szCs w:val="24"/>
      <w:lang w:val="es-ES" w:eastAsia="es-ES"/>
    </w:rPr>
  </w:style>
  <w:style w:type="character" w:styleId="Textindependent2Car" w:customStyle="1">
    <w:name w:val="Text independent 2 Car"/>
    <w:basedOn w:val="Lletraperdefectedelpargraf"/>
    <w:link w:val="Textindependent2"/>
    <w:rsid w:val="0077747A"/>
    <w:rPr>
      <w:rFonts w:ascii="manubens" w:hAnsi="manubens" w:eastAsia="Times New Roman" w:cs="Arial"/>
      <w:b/>
      <w:bCs/>
      <w:sz w:val="30"/>
      <w:szCs w:val="24"/>
      <w:shd w:val="clear" w:color="auto" w:fill="E0E0E0"/>
      <w:lang w:val="es-ES" w:eastAsia="es-ES"/>
    </w:rPr>
  </w:style>
  <w:style w:type="character" w:styleId="WW8Num1z0" w:customStyle="1">
    <w:name w:val="WW8Num1z0"/>
    <w:rsid w:val="00F82051"/>
    <w:rPr>
      <w:rFonts w:ascii="Symbol" w:hAnsi="Symbol" w:cs="Symbol"/>
    </w:rPr>
  </w:style>
  <w:style w:type="paragraph" w:styleId="Textindependent3">
    <w:name w:val="Body Text 3"/>
    <w:basedOn w:val="Normal"/>
    <w:link w:val="Textindependent3Car"/>
    <w:uiPriority w:val="99"/>
    <w:semiHidden/>
    <w:unhideWhenUsed/>
    <w:rsid w:val="00F26F13"/>
    <w:rPr>
      <w:sz w:val="16"/>
      <w:szCs w:val="16"/>
    </w:rPr>
  </w:style>
  <w:style w:type="character" w:styleId="Textindependent3Car" w:customStyle="1">
    <w:name w:val="Text independent 3 Car"/>
    <w:basedOn w:val="Lletraperdefectedelpargraf"/>
    <w:link w:val="Textindependent3"/>
    <w:uiPriority w:val="99"/>
    <w:semiHidden/>
    <w:rsid w:val="00F26F13"/>
    <w:rPr>
      <w:rFonts w:ascii="Arial" w:hAnsi="Arial" w:cs="Arial"/>
      <w:sz w:val="16"/>
      <w:szCs w:val="16"/>
      <w:lang w:val="es-ES_tradnl"/>
    </w:rPr>
  </w:style>
  <w:style w:type="paragraph" w:styleId="Textdeglobus">
    <w:name w:val="Balloon Text"/>
    <w:basedOn w:val="Normal"/>
    <w:link w:val="TextdeglobusCar"/>
    <w:uiPriority w:val="99"/>
    <w:semiHidden/>
    <w:unhideWhenUsed/>
    <w:rsid w:val="000D18DB"/>
    <w:pPr>
      <w:spacing w:before="0" w:after="0"/>
    </w:pPr>
    <w:rPr>
      <w:rFonts w:cs="Segoe UI"/>
      <w:szCs w:val="18"/>
    </w:rPr>
  </w:style>
  <w:style w:type="character" w:styleId="TextdeglobusCar" w:customStyle="1">
    <w:name w:val="Text de globus Car"/>
    <w:basedOn w:val="Lletraperdefectedelpargraf"/>
    <w:link w:val="Textdeglobus"/>
    <w:uiPriority w:val="99"/>
    <w:semiHidden/>
    <w:rsid w:val="000D18DB"/>
    <w:rPr>
      <w:rFonts w:ascii="Segoe UI" w:hAnsi="Segoe UI" w:cs="Segoe UI"/>
      <w:sz w:val="18"/>
      <w:szCs w:val="18"/>
      <w:lang w:val="es-ES_tradnl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353E66"/>
    <w:rPr>
      <w:color w:val="605E5C"/>
      <w:shd w:val="clear" w:color="auto" w:fill="E1DFDD"/>
    </w:rPr>
  </w:style>
  <w:style w:type="character" w:styleId="Textdelcontenidor">
    <w:name w:val="Placeholder Text"/>
    <w:basedOn w:val="Lletraperdefectedelpargraf"/>
    <w:uiPriority w:val="99"/>
    <w:semiHidden/>
    <w:rsid w:val="00C175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73AAF4-A4A4-477B-8D20-2706911A1CDF}"/>
</file>

<file path=customXml/itemProps2.xml><?xml version="1.0" encoding="utf-8"?>
<ds:datastoreItem xmlns:ds="http://schemas.openxmlformats.org/officeDocument/2006/customXml" ds:itemID="{B9B86751-B77F-4A06-B25C-9ED9D003A2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889F83-3E67-4570-9EF2-ABF0265F2C51}">
  <ds:schemaRefs>
    <ds:schemaRef ds:uri="http://schemas.microsoft.com/office/2006/metadata/properties"/>
    <ds:schemaRef ds:uri="http://schemas.microsoft.com/office/infopath/2007/PartnerControls"/>
    <ds:schemaRef ds:uri="792fb774-1196-40a0-a765-164526b6d76d"/>
    <ds:schemaRef ds:uri="15b1ea0d-1df9-4e13-935b-926ae9125f0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dc:description/>
  <cp:lastModifiedBy>Jordi Roca</cp:lastModifiedBy>
  <cp:revision>30</cp:revision>
  <dcterms:created xsi:type="dcterms:W3CDTF">2018-01-16T18:31:00Z</dcterms:created>
  <dcterms:modified xsi:type="dcterms:W3CDTF">2025-12-11T10:53:16Z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_clientes">
    <vt:lpwstr>•	Clientes que lo requieran para entrar a sus instalaciones o colaborar en sus proyectos.</vt:lpwstr>
  </property>
  <property fmtid="{D5CDD505-2E9C-101B-9397-08002B2CF9AE}" pid="3" name="info_info">
    <vt:lpwstr>•	...</vt:lpwstr>
  </property>
  <property fmtid="{D5CDD505-2E9C-101B-9397-08002B2CF9AE}" pid="4" name="info_title">
    <vt:lpwstr>CONFIDENCIALIDAD Y SEGURIDAD  INFORMACIÓN CONFIDENCIAL</vt:lpwstr>
  </property>
  <property fmtid="{D5CDD505-2E9C-101B-9397-08002B2CF9AE}" pid="5" name="info_localidad">
    <vt:lpwstr>BARCELONA</vt:lpwstr>
  </property>
  <property fmtid="{D5CDD505-2E9C-101B-9397-08002B2CF9AE}" pid="6" name="info_empresa">
    <vt:lpwstr>Centre Mèdic de Reproducció Barcelona, S.L.</vt:lpwstr>
  </property>
  <property fmtid="{D5CDD505-2E9C-101B-9397-08002B2CF9AE}" pid="7" name="info_alias">
    <vt:lpwstr>CMRB</vt:lpwstr>
  </property>
  <property fmtid="{D5CDD505-2E9C-101B-9397-08002B2CF9AE}" pid="8" name="ing_nombre">
    <vt:lpwstr>______________</vt:lpwstr>
  </property>
  <property fmtid="{D5CDD505-2E9C-101B-9397-08002B2CF9AE}" pid="9" name="ing_dni">
    <vt:lpwstr>____________________</vt:lpwstr>
  </property>
  <property fmtid="{D5CDD505-2E9C-101B-9397-08002B2CF9AE}" pid="10" name="info_arco">
    <vt:lpwstr>por correo ordinario a C/ Sabino Arana, 38 1º 1ª o por teléfono a 935127392 o por e-mail a info@cmrbarcelona.com</vt:lpwstr>
  </property>
  <property fmtid="{D5CDD505-2E9C-101B-9397-08002B2CF9AE}" pid="11" name="ContentTypeId">
    <vt:lpwstr>0x010100A747B8C1A74757498A2029EF7A2CB39D</vt:lpwstr>
  </property>
  <property fmtid="{D5CDD505-2E9C-101B-9397-08002B2CF9AE}" pid="12" name="docLang">
    <vt:lpwstr>ca</vt:lpwstr>
  </property>
  <property fmtid="{D5CDD505-2E9C-101B-9397-08002B2CF9AE}" pid="13" name="MediaServiceImageTags">
    <vt:lpwstr/>
  </property>
  <property fmtid="{D5CDD505-2E9C-101B-9397-08002B2CF9AE}" pid="14" name="_ExtendedDescription">
    <vt:lpwstr/>
  </property>
</Properties>
</file>